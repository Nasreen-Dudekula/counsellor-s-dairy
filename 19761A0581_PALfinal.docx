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9D27EB" w14:textId="77777777" w:rsidR="006B0981" w:rsidRDefault="006B0981" w:rsidP="006B0981">
      <w:pPr>
        <w:jc w:val="center"/>
        <w:rPr>
          <w:rFonts w:ascii="Times New Roman" w:eastAsia="Times New Roman" w:hAnsi="Times New Roman" w:cs="Times New Roman"/>
          <w:b/>
          <w:color w:val="FF0000"/>
          <w:sz w:val="32"/>
          <w:szCs w:val="32"/>
        </w:rPr>
      </w:pPr>
      <w:r w:rsidRPr="006B0981">
        <w:rPr>
          <w:rFonts w:ascii="Times New Roman" w:eastAsia="Times New Roman" w:hAnsi="Times New Roman" w:cs="Times New Roman"/>
          <w:b/>
          <w:color w:val="FF0000"/>
          <w:sz w:val="32"/>
          <w:szCs w:val="32"/>
        </w:rPr>
        <w:t>PROBLEM ASSISTED LEARNING (17PD01)</w:t>
      </w:r>
    </w:p>
    <w:p w14:paraId="76113337" w14:textId="77AFB533" w:rsidR="002A2A4A" w:rsidRPr="006B0981" w:rsidRDefault="004F1C2E" w:rsidP="006B0981">
      <w:pPr>
        <w:jc w:val="center"/>
        <w:rPr>
          <w:rFonts w:ascii="Times New Roman" w:eastAsia="Times New Roman" w:hAnsi="Times New Roman" w:cs="Times New Roman"/>
          <w:b/>
          <w:color w:val="FF0000"/>
          <w:sz w:val="32"/>
          <w:szCs w:val="32"/>
        </w:rPr>
      </w:pPr>
      <w:r>
        <w:rPr>
          <w:rFonts w:ascii="Times New Roman" w:eastAsia="Times New Roman" w:hAnsi="Times New Roman" w:cs="Times New Roman"/>
          <w:sz w:val="24"/>
          <w:szCs w:val="24"/>
        </w:rPr>
        <w:t>COUNSELLOR’S DAIRY</w:t>
      </w:r>
    </w:p>
    <w:p w14:paraId="0CE6C4D0" w14:textId="77777777" w:rsidR="006454DE" w:rsidRPr="00CA162B" w:rsidRDefault="006454DE" w:rsidP="00C735A8">
      <w:pPr>
        <w:jc w:val="center"/>
        <w:rPr>
          <w:rFonts w:ascii="Times New Roman" w:hAnsi="Times New Roman" w:cs="Times New Roman"/>
        </w:rPr>
      </w:pPr>
      <w:r w:rsidRPr="00CA162B">
        <w:rPr>
          <w:rFonts w:ascii="Times New Roman" w:hAnsi="Times New Roman" w:cs="Times New Roman"/>
          <w:b/>
          <w:sz w:val="24"/>
          <w:szCs w:val="24"/>
        </w:rPr>
        <w:t xml:space="preserve">Report </w:t>
      </w:r>
      <w:r w:rsidRPr="00CA162B">
        <w:rPr>
          <w:rFonts w:ascii="Times New Roman" w:eastAsia="Times New Roman" w:hAnsi="Times New Roman" w:cs="Times New Roman"/>
          <w:b/>
          <w:sz w:val="24"/>
          <w:szCs w:val="24"/>
        </w:rPr>
        <w:t>Submitted</w:t>
      </w:r>
    </w:p>
    <w:p w14:paraId="0C190E8C" w14:textId="77777777" w:rsidR="006454DE" w:rsidRPr="00CA162B" w:rsidRDefault="006454DE" w:rsidP="00703C25">
      <w:pPr>
        <w:tabs>
          <w:tab w:val="left" w:pos="720"/>
        </w:tabs>
        <w:ind w:hanging="630"/>
        <w:jc w:val="center"/>
        <w:rPr>
          <w:rFonts w:ascii="Times New Roman" w:hAnsi="Times New Roman" w:cs="Times New Roman"/>
        </w:rPr>
      </w:pPr>
      <w:r w:rsidRPr="00CA162B">
        <w:rPr>
          <w:rFonts w:ascii="Times New Roman" w:eastAsia="Times New Roman" w:hAnsi="Times New Roman" w:cs="Times New Roman"/>
          <w:b/>
          <w:sz w:val="28"/>
          <w:szCs w:val="28"/>
        </w:rPr>
        <w:t xml:space="preserve">in partial fulfillment of the requirements for the award of the Degree of </w:t>
      </w:r>
    </w:p>
    <w:p w14:paraId="384FC011" w14:textId="77777777" w:rsidR="006454DE" w:rsidRPr="00CA162B" w:rsidRDefault="006454DE" w:rsidP="00703C25">
      <w:pPr>
        <w:tabs>
          <w:tab w:val="center" w:pos="4153"/>
          <w:tab w:val="right" w:pos="8306"/>
        </w:tabs>
        <w:contextualSpacing/>
        <w:rPr>
          <w:rFonts w:ascii="Times New Roman" w:hAnsi="Times New Roman" w:cs="Times New Roman"/>
        </w:rPr>
      </w:pPr>
      <w:r w:rsidRPr="00CA162B">
        <w:rPr>
          <w:rFonts w:ascii="Times New Roman" w:eastAsia="Times New Roman" w:hAnsi="Times New Roman" w:cs="Times New Roman"/>
          <w:b/>
          <w:sz w:val="28"/>
          <w:szCs w:val="28"/>
        </w:rPr>
        <w:tab/>
        <w:t xml:space="preserve">                 </w:t>
      </w:r>
      <w:r w:rsidRPr="00CA162B">
        <w:rPr>
          <w:rFonts w:ascii="Times New Roman" w:eastAsia="Times New Roman" w:hAnsi="Times New Roman" w:cs="Times New Roman"/>
          <w:b/>
          <w:color w:val="8064A2"/>
          <w:sz w:val="28"/>
          <w:szCs w:val="28"/>
        </w:rPr>
        <w:t>BACHELOR OF TECHNOLOGY</w:t>
      </w:r>
      <w:r w:rsidRPr="00CA162B">
        <w:rPr>
          <w:rFonts w:ascii="Times New Roman" w:eastAsia="Times New Roman" w:hAnsi="Times New Roman" w:cs="Times New Roman"/>
          <w:b/>
          <w:color w:val="8064A2"/>
          <w:sz w:val="28"/>
          <w:szCs w:val="28"/>
        </w:rPr>
        <w:tab/>
      </w:r>
    </w:p>
    <w:p w14:paraId="66881049" w14:textId="77777777" w:rsidR="006454DE" w:rsidRPr="00CA162B" w:rsidRDefault="006454DE" w:rsidP="00703C25">
      <w:pPr>
        <w:contextualSpacing/>
        <w:jc w:val="center"/>
        <w:rPr>
          <w:rFonts w:ascii="Times New Roman" w:hAnsi="Times New Roman" w:cs="Times New Roman"/>
        </w:rPr>
      </w:pPr>
      <w:r w:rsidRPr="00CA162B">
        <w:rPr>
          <w:rFonts w:ascii="Times New Roman" w:eastAsia="Times New Roman" w:hAnsi="Times New Roman" w:cs="Times New Roman"/>
          <w:b/>
          <w:sz w:val="28"/>
          <w:szCs w:val="28"/>
        </w:rPr>
        <w:t>In</w:t>
      </w:r>
    </w:p>
    <w:p w14:paraId="0CE59EA2" w14:textId="77777777" w:rsidR="006454DE" w:rsidRPr="00CA162B" w:rsidRDefault="006454DE" w:rsidP="00703C25">
      <w:pPr>
        <w:spacing w:line="240" w:lineRule="auto"/>
        <w:contextualSpacing/>
        <w:jc w:val="center"/>
        <w:rPr>
          <w:rFonts w:ascii="Times New Roman" w:hAnsi="Times New Roman" w:cs="Times New Roman"/>
        </w:rPr>
      </w:pPr>
      <w:r w:rsidRPr="00CA162B">
        <w:rPr>
          <w:rFonts w:ascii="Times New Roman" w:eastAsia="Times New Roman" w:hAnsi="Times New Roman" w:cs="Times New Roman"/>
          <w:b/>
          <w:color w:val="00B050"/>
          <w:sz w:val="28"/>
          <w:szCs w:val="28"/>
        </w:rPr>
        <w:t>COMPUTER SCIENCE &amp; ENGINEERING</w:t>
      </w:r>
    </w:p>
    <w:p w14:paraId="600365B8" w14:textId="77777777" w:rsidR="006454DE" w:rsidRPr="00CA162B" w:rsidRDefault="006454DE" w:rsidP="00703C25">
      <w:pPr>
        <w:pStyle w:val="NoSpacing"/>
        <w:jc w:val="center"/>
        <w:rPr>
          <w:rFonts w:ascii="Times New Roman" w:hAnsi="Times New Roman" w:cs="Times New Roman"/>
        </w:rPr>
      </w:pPr>
      <w:r w:rsidRPr="00CA162B">
        <w:rPr>
          <w:rFonts w:ascii="Times New Roman" w:hAnsi="Times New Roman" w:cs="Times New Roman"/>
          <w:b/>
          <w:sz w:val="28"/>
          <w:szCs w:val="28"/>
        </w:rPr>
        <w:t>By</w:t>
      </w:r>
    </w:p>
    <w:p w14:paraId="7D623EDF" w14:textId="4F1B47C9" w:rsidR="006454DE" w:rsidRPr="00CA162B" w:rsidRDefault="00CD33C7" w:rsidP="00703C25">
      <w:pPr>
        <w:pStyle w:val="NoSpacing"/>
        <w:tabs>
          <w:tab w:val="left" w:pos="5760"/>
        </w:tabs>
        <w:spacing w:line="276" w:lineRule="auto"/>
        <w:rPr>
          <w:rFonts w:ascii="Times New Roman" w:hAnsi="Times New Roman" w:cs="Times New Roman"/>
          <w:color w:val="7030A0"/>
        </w:rPr>
      </w:pPr>
      <w:r w:rsidRPr="00CA162B">
        <w:rPr>
          <w:rFonts w:ascii="Times New Roman" w:hAnsi="Times New Roman" w:cs="Times New Roman"/>
          <w:b/>
          <w:color w:val="7030A0"/>
          <w:sz w:val="28"/>
          <w:szCs w:val="28"/>
        </w:rPr>
        <w:t xml:space="preserve">               </w:t>
      </w:r>
      <w:r w:rsidR="004F1C2E">
        <w:rPr>
          <w:rFonts w:ascii="Times New Roman" w:hAnsi="Times New Roman" w:cs="Times New Roman"/>
          <w:b/>
          <w:color w:val="7030A0"/>
          <w:sz w:val="28"/>
          <w:szCs w:val="28"/>
        </w:rPr>
        <w:t>DUDEKULA NASREEN</w:t>
      </w:r>
      <w:r w:rsidR="006454DE" w:rsidRPr="00CA162B">
        <w:rPr>
          <w:rFonts w:ascii="Times New Roman" w:hAnsi="Times New Roman" w:cs="Times New Roman"/>
          <w:b/>
          <w:color w:val="7030A0"/>
          <w:sz w:val="28"/>
          <w:szCs w:val="28"/>
        </w:rPr>
        <w:tab/>
      </w:r>
      <w:r w:rsidRPr="00CA162B">
        <w:rPr>
          <w:rFonts w:ascii="Times New Roman" w:hAnsi="Times New Roman" w:cs="Times New Roman"/>
          <w:b/>
          <w:color w:val="7030A0"/>
          <w:sz w:val="28"/>
          <w:szCs w:val="28"/>
        </w:rPr>
        <w:t xml:space="preserve">            </w:t>
      </w:r>
      <w:r w:rsidR="00B07622" w:rsidRPr="00CA162B">
        <w:rPr>
          <w:rFonts w:ascii="Times New Roman" w:hAnsi="Times New Roman" w:cs="Times New Roman"/>
          <w:b/>
          <w:color w:val="7030A0"/>
          <w:sz w:val="28"/>
          <w:szCs w:val="28"/>
        </w:rPr>
        <w:t xml:space="preserve"> </w:t>
      </w:r>
      <w:r w:rsidRPr="00CA162B">
        <w:rPr>
          <w:rFonts w:ascii="Times New Roman" w:hAnsi="Times New Roman" w:cs="Times New Roman"/>
          <w:b/>
          <w:color w:val="7030A0"/>
          <w:sz w:val="28"/>
          <w:szCs w:val="28"/>
        </w:rPr>
        <w:t xml:space="preserve">   </w:t>
      </w:r>
      <w:r w:rsidR="004F1C2E">
        <w:rPr>
          <w:rFonts w:ascii="Times New Roman" w:hAnsi="Times New Roman" w:cs="Times New Roman"/>
          <w:b/>
          <w:color w:val="7030A0"/>
          <w:sz w:val="28"/>
          <w:szCs w:val="28"/>
        </w:rPr>
        <w:t>19761A0581</w:t>
      </w:r>
    </w:p>
    <w:p w14:paraId="3D12FAF5" w14:textId="77777777" w:rsidR="006454DE" w:rsidRDefault="006454DE" w:rsidP="00703C25">
      <w:pPr>
        <w:pStyle w:val="NoSpacing"/>
        <w:tabs>
          <w:tab w:val="left" w:pos="5760"/>
        </w:tabs>
        <w:spacing w:line="276" w:lineRule="auto"/>
        <w:jc w:val="center"/>
        <w:rPr>
          <w:rFonts w:ascii="Times New Roman" w:hAnsi="Times New Roman" w:cs="Times New Roman"/>
          <w:b/>
          <w:color w:val="00000A"/>
          <w:sz w:val="23"/>
          <w:szCs w:val="23"/>
        </w:rPr>
      </w:pPr>
    </w:p>
    <w:p w14:paraId="1C324BEB" w14:textId="77777777" w:rsidR="007075C3" w:rsidRPr="00CA162B" w:rsidRDefault="007075C3" w:rsidP="00703C25">
      <w:pPr>
        <w:pStyle w:val="NoSpacing"/>
        <w:tabs>
          <w:tab w:val="left" w:pos="5760"/>
        </w:tabs>
        <w:spacing w:line="276" w:lineRule="auto"/>
        <w:jc w:val="center"/>
        <w:rPr>
          <w:rFonts w:ascii="Times New Roman" w:hAnsi="Times New Roman" w:cs="Times New Roman"/>
          <w:b/>
          <w:color w:val="00000A"/>
          <w:sz w:val="23"/>
          <w:szCs w:val="23"/>
        </w:rPr>
      </w:pPr>
    </w:p>
    <w:p w14:paraId="509731B7" w14:textId="77777777" w:rsidR="006454DE" w:rsidRPr="00CA162B" w:rsidRDefault="00FB203B" w:rsidP="00703C25">
      <w:pPr>
        <w:pStyle w:val="Heading2"/>
        <w:spacing w:before="0" w:after="200" w:line="240" w:lineRule="auto"/>
        <w:ind w:firstLine="720"/>
        <w:rPr>
          <w:rFonts w:ascii="Times New Roman" w:hAnsi="Times New Roman" w:cs="Times New Roman"/>
        </w:rPr>
      </w:pPr>
      <w:r w:rsidRPr="00CA162B">
        <w:rPr>
          <w:rFonts w:ascii="Times New Roman" w:hAnsi="Times New Roman" w:cs="Times New Roman"/>
          <w:color w:val="00000A"/>
          <w:sz w:val="28"/>
          <w:szCs w:val="28"/>
        </w:rPr>
        <w:t xml:space="preserve">      </w:t>
      </w:r>
      <w:r w:rsidR="008B6F68" w:rsidRPr="00CA162B">
        <w:rPr>
          <w:rFonts w:ascii="Times New Roman" w:hAnsi="Times New Roman" w:cs="Times New Roman"/>
          <w:color w:val="00000A"/>
          <w:sz w:val="28"/>
          <w:szCs w:val="28"/>
        </w:rPr>
        <w:t xml:space="preserve">                                   </w:t>
      </w:r>
      <w:r w:rsidR="00CD33C7" w:rsidRPr="00CA162B">
        <w:rPr>
          <w:rFonts w:ascii="Times New Roman" w:hAnsi="Times New Roman" w:cs="Times New Roman"/>
          <w:color w:val="00000A"/>
          <w:sz w:val="28"/>
          <w:szCs w:val="28"/>
        </w:rPr>
        <w:t xml:space="preserve">Under the </w:t>
      </w:r>
      <w:r w:rsidR="006454DE" w:rsidRPr="00CA162B">
        <w:rPr>
          <w:rFonts w:ascii="Times New Roman" w:hAnsi="Times New Roman" w:cs="Times New Roman"/>
          <w:color w:val="00000A"/>
          <w:sz w:val="28"/>
          <w:szCs w:val="28"/>
        </w:rPr>
        <w:t>guidance of</w:t>
      </w:r>
    </w:p>
    <w:p w14:paraId="535B0DEC" w14:textId="7061C7EE" w:rsidR="006454DE" w:rsidRPr="00CA162B" w:rsidRDefault="008B6F68" w:rsidP="00703C25">
      <w:pPr>
        <w:pStyle w:val="Heading2"/>
        <w:spacing w:before="0" w:after="200" w:line="240" w:lineRule="auto"/>
        <w:ind w:hanging="720"/>
        <w:jc w:val="center"/>
        <w:rPr>
          <w:rFonts w:ascii="Times New Roman" w:hAnsi="Times New Roman" w:cs="Times New Roman"/>
        </w:rPr>
      </w:pPr>
      <w:r w:rsidRPr="00CA162B">
        <w:rPr>
          <w:rFonts w:ascii="Times New Roman" w:hAnsi="Times New Roman" w:cs="Times New Roman"/>
          <w:color w:val="C00000"/>
          <w:sz w:val="28"/>
          <w:szCs w:val="32"/>
        </w:rPr>
        <w:t xml:space="preserve">                 </w:t>
      </w:r>
      <w:r w:rsidR="004F1C2E">
        <w:rPr>
          <w:rFonts w:ascii="Times New Roman" w:hAnsi="Times New Roman" w:cs="Times New Roman"/>
          <w:color w:val="C00000"/>
          <w:sz w:val="28"/>
          <w:szCs w:val="32"/>
        </w:rPr>
        <w:t>J. NAGESWARA RAO</w:t>
      </w:r>
    </w:p>
    <w:p w14:paraId="67320BC5" w14:textId="3A271D63" w:rsidR="006454DE" w:rsidRDefault="008B6F68" w:rsidP="00703C25">
      <w:pPr>
        <w:pStyle w:val="Heading2"/>
        <w:numPr>
          <w:ilvl w:val="5"/>
          <w:numId w:val="1"/>
        </w:numPr>
        <w:spacing w:before="0" w:after="200"/>
        <w:ind w:left="0"/>
        <w:jc w:val="center"/>
        <w:rPr>
          <w:rFonts w:ascii="Times New Roman" w:hAnsi="Times New Roman" w:cs="Times New Roman"/>
          <w:color w:val="000000"/>
          <w:sz w:val="23"/>
          <w:szCs w:val="23"/>
        </w:rPr>
      </w:pPr>
      <w:r w:rsidRPr="00CA162B">
        <w:rPr>
          <w:rFonts w:ascii="Times New Roman" w:hAnsi="Times New Roman" w:cs="Times New Roman"/>
          <w:color w:val="000000"/>
          <w:sz w:val="23"/>
          <w:szCs w:val="23"/>
        </w:rPr>
        <w:t xml:space="preserve">                           </w:t>
      </w:r>
      <w:r w:rsidR="004F1C2E">
        <w:rPr>
          <w:rFonts w:ascii="Times New Roman" w:hAnsi="Times New Roman" w:cs="Times New Roman"/>
          <w:color w:val="000000"/>
          <w:sz w:val="23"/>
          <w:szCs w:val="23"/>
        </w:rPr>
        <w:t>Sr. Assistant Professor</w:t>
      </w:r>
    </w:p>
    <w:p w14:paraId="05FA7A22" w14:textId="77777777" w:rsidR="00826442" w:rsidRPr="00826442" w:rsidRDefault="00826442" w:rsidP="00826442">
      <w:pPr>
        <w:rPr>
          <w:lang w:val="en-IN"/>
        </w:rPr>
      </w:pPr>
    </w:p>
    <w:p w14:paraId="752C1D99" w14:textId="77777777" w:rsidR="006454DE" w:rsidRDefault="0063049C" w:rsidP="00703C25">
      <w:pPr>
        <w:spacing w:line="360" w:lineRule="auto"/>
        <w:ind w:firstLine="720"/>
        <w:contextualSpacing/>
        <w:jc w:val="center"/>
        <w:rPr>
          <w:rFonts w:ascii="Times New Roman" w:eastAsia="Times New Roman" w:hAnsi="Times New Roman" w:cs="Times New Roman"/>
          <w:b/>
          <w:sz w:val="28"/>
          <w:szCs w:val="32"/>
        </w:rPr>
      </w:pPr>
      <w:r w:rsidRPr="00CA162B">
        <w:rPr>
          <w:rFonts w:ascii="Times New Roman" w:hAnsi="Times New Roman" w:cs="Times New Roman"/>
          <w:noProof/>
          <w:lang w:val="en-IN" w:eastAsia="en-IN"/>
        </w:rPr>
        <w:drawing>
          <wp:inline distT="0" distB="0" distL="0" distR="0" wp14:anchorId="41C9764C" wp14:editId="68CC165A">
            <wp:extent cx="1264920" cy="1508760"/>
            <wp:effectExtent l="0" t="0" r="0" b="0"/>
            <wp:docPr id="3" name="Picture 1"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920" cy="1508760"/>
                    </a:xfrm>
                    <a:prstGeom prst="rect">
                      <a:avLst/>
                    </a:prstGeom>
                    <a:noFill/>
                    <a:ln>
                      <a:noFill/>
                    </a:ln>
                  </pic:spPr>
                </pic:pic>
              </a:graphicData>
            </a:graphic>
          </wp:inline>
        </w:drawing>
      </w:r>
    </w:p>
    <w:p w14:paraId="38788014" w14:textId="77777777" w:rsidR="00826442" w:rsidRDefault="00826442" w:rsidP="00703C25">
      <w:pPr>
        <w:spacing w:line="360" w:lineRule="auto"/>
        <w:ind w:firstLine="720"/>
        <w:contextualSpacing/>
        <w:jc w:val="center"/>
        <w:rPr>
          <w:rFonts w:ascii="Times New Roman" w:eastAsia="Times New Roman" w:hAnsi="Times New Roman" w:cs="Times New Roman"/>
          <w:b/>
          <w:sz w:val="28"/>
          <w:szCs w:val="32"/>
        </w:rPr>
      </w:pPr>
    </w:p>
    <w:p w14:paraId="13316002" w14:textId="77777777" w:rsidR="006454DE" w:rsidRPr="00CA162B" w:rsidRDefault="006454DE" w:rsidP="00C735A8">
      <w:pPr>
        <w:spacing w:line="360" w:lineRule="auto"/>
        <w:contextualSpacing/>
        <w:jc w:val="center"/>
        <w:rPr>
          <w:rFonts w:ascii="Times New Roman" w:hAnsi="Times New Roman" w:cs="Times New Roman"/>
        </w:rPr>
      </w:pPr>
      <w:r w:rsidRPr="00CA162B">
        <w:rPr>
          <w:rFonts w:ascii="Times New Roman" w:hAnsi="Times New Roman" w:cs="Times New Roman"/>
          <w:b/>
          <w:bCs/>
          <w:color w:val="FF0000"/>
          <w:sz w:val="24"/>
          <w:szCs w:val="24"/>
        </w:rPr>
        <w:t>DEPARTMENT OF COMPUTER SCIENCE &amp; ENGINEERING</w:t>
      </w:r>
    </w:p>
    <w:p w14:paraId="683CD88F" w14:textId="77777777" w:rsidR="006454DE" w:rsidRPr="00CA162B" w:rsidRDefault="001D6C38" w:rsidP="00C735A8">
      <w:pPr>
        <w:spacing w:after="0" w:line="360" w:lineRule="auto"/>
        <w:jc w:val="center"/>
        <w:rPr>
          <w:rFonts w:ascii="Times New Roman" w:hAnsi="Times New Roman" w:cs="Times New Roman"/>
          <w:sz w:val="26"/>
          <w:szCs w:val="26"/>
        </w:rPr>
      </w:pPr>
      <w:r w:rsidRPr="00CA162B">
        <w:rPr>
          <w:rFonts w:ascii="Times New Roman" w:hAnsi="Times New Roman" w:cs="Times New Roman"/>
          <w:b/>
          <w:bCs/>
          <w:color w:val="0070C0"/>
          <w:sz w:val="26"/>
          <w:szCs w:val="26"/>
        </w:rPr>
        <w:t>LAKIREDDY BALI</w:t>
      </w:r>
      <w:r w:rsidR="00D6613D">
        <w:rPr>
          <w:rFonts w:ascii="Times New Roman" w:hAnsi="Times New Roman" w:cs="Times New Roman"/>
          <w:b/>
          <w:bCs/>
          <w:color w:val="0070C0"/>
          <w:sz w:val="26"/>
          <w:szCs w:val="26"/>
        </w:rPr>
        <w:t xml:space="preserve"> </w:t>
      </w:r>
      <w:r w:rsidRPr="00CA162B">
        <w:rPr>
          <w:rFonts w:ascii="Times New Roman" w:hAnsi="Times New Roman" w:cs="Times New Roman"/>
          <w:b/>
          <w:bCs/>
          <w:color w:val="0070C0"/>
          <w:sz w:val="26"/>
          <w:szCs w:val="26"/>
        </w:rPr>
        <w:t xml:space="preserve">REDDY COLLEGE OF </w:t>
      </w:r>
      <w:r w:rsidR="004A6DB4" w:rsidRPr="00CA162B">
        <w:rPr>
          <w:rFonts w:ascii="Times New Roman" w:hAnsi="Times New Roman" w:cs="Times New Roman"/>
          <w:b/>
          <w:bCs/>
          <w:color w:val="0070C0"/>
          <w:sz w:val="26"/>
          <w:szCs w:val="26"/>
        </w:rPr>
        <w:t>ENGINEERING (</w:t>
      </w:r>
      <w:r w:rsidRPr="00CA162B">
        <w:rPr>
          <w:rFonts w:ascii="Times New Roman" w:hAnsi="Times New Roman" w:cs="Times New Roman"/>
          <w:b/>
          <w:bCs/>
          <w:color w:val="0070C0"/>
          <w:sz w:val="26"/>
          <w:szCs w:val="26"/>
        </w:rPr>
        <w:t>AUTONOMOUS)</w:t>
      </w:r>
    </w:p>
    <w:p w14:paraId="014CE0C3" w14:textId="77777777" w:rsidR="006454DE" w:rsidRPr="00CA162B" w:rsidRDefault="001D6C38" w:rsidP="00C735A8">
      <w:pPr>
        <w:spacing w:after="0" w:line="360" w:lineRule="auto"/>
        <w:jc w:val="center"/>
        <w:rPr>
          <w:rFonts w:ascii="Times New Roman" w:hAnsi="Times New Roman" w:cs="Times New Roman"/>
          <w:bCs/>
          <w:color w:val="8064A2"/>
          <w:sz w:val="24"/>
          <w:szCs w:val="24"/>
        </w:rPr>
      </w:pPr>
      <w:r w:rsidRPr="00CA162B">
        <w:rPr>
          <w:rFonts w:ascii="Times New Roman" w:hAnsi="Times New Roman" w:cs="Times New Roman"/>
          <w:bCs/>
          <w:color w:val="8064A2"/>
          <w:sz w:val="24"/>
          <w:szCs w:val="24"/>
        </w:rPr>
        <w:t>Accredited by NAAC &amp; NBA</w:t>
      </w:r>
      <w:r w:rsidR="00C735A8" w:rsidRPr="00CA162B">
        <w:rPr>
          <w:rFonts w:ascii="Times New Roman" w:hAnsi="Times New Roman" w:cs="Times New Roman"/>
          <w:bCs/>
          <w:color w:val="8064A2"/>
          <w:sz w:val="24"/>
          <w:szCs w:val="24"/>
        </w:rPr>
        <w:t xml:space="preserve"> (Under Tier I)</w:t>
      </w:r>
      <w:r w:rsidRPr="00CA162B">
        <w:rPr>
          <w:rFonts w:ascii="Times New Roman" w:hAnsi="Times New Roman" w:cs="Times New Roman"/>
          <w:bCs/>
          <w:color w:val="8064A2"/>
          <w:sz w:val="24"/>
          <w:szCs w:val="24"/>
        </w:rPr>
        <w:t xml:space="preserve"> </w:t>
      </w:r>
      <w:r w:rsidR="00BA7710" w:rsidRPr="00CA162B">
        <w:rPr>
          <w:rFonts w:ascii="Times New Roman" w:hAnsi="Times New Roman" w:cs="Times New Roman"/>
          <w:bCs/>
          <w:color w:val="8064A2"/>
          <w:sz w:val="24"/>
          <w:szCs w:val="24"/>
        </w:rPr>
        <w:t>and</w:t>
      </w:r>
      <w:r w:rsidRPr="00CA162B">
        <w:rPr>
          <w:rFonts w:ascii="Times New Roman" w:hAnsi="Times New Roman" w:cs="Times New Roman"/>
          <w:bCs/>
          <w:color w:val="8064A2"/>
          <w:sz w:val="24"/>
          <w:szCs w:val="24"/>
        </w:rPr>
        <w:t xml:space="preserve"> ISO 9001:2015</w:t>
      </w:r>
      <w:r w:rsidR="00C735A8" w:rsidRPr="00CA162B">
        <w:rPr>
          <w:rFonts w:ascii="Times New Roman" w:hAnsi="Times New Roman" w:cs="Times New Roman"/>
          <w:bCs/>
          <w:color w:val="8064A2"/>
          <w:sz w:val="24"/>
          <w:szCs w:val="24"/>
        </w:rPr>
        <w:t xml:space="preserve"> Certified Institution</w:t>
      </w:r>
    </w:p>
    <w:p w14:paraId="7D574126" w14:textId="77777777" w:rsidR="00C735A8" w:rsidRPr="00CA162B" w:rsidRDefault="00C735A8" w:rsidP="00C735A8">
      <w:pPr>
        <w:spacing w:after="0" w:line="360" w:lineRule="auto"/>
        <w:jc w:val="center"/>
        <w:rPr>
          <w:rFonts w:ascii="Times New Roman" w:hAnsi="Times New Roman" w:cs="Times New Roman"/>
        </w:rPr>
      </w:pPr>
      <w:r w:rsidRPr="00CA162B">
        <w:rPr>
          <w:rFonts w:ascii="Times New Roman" w:hAnsi="Times New Roman" w:cs="Times New Roman"/>
          <w:bCs/>
          <w:color w:val="8064A2"/>
          <w:sz w:val="24"/>
          <w:szCs w:val="24"/>
        </w:rPr>
        <w:t>Approved by AICTE, New Delhi &amp; Affiliated to JNTUK, Kakinada</w:t>
      </w:r>
    </w:p>
    <w:p w14:paraId="176B445F" w14:textId="77777777" w:rsidR="00CD33C7" w:rsidRPr="00CA162B" w:rsidRDefault="001D6C38" w:rsidP="00C735A8">
      <w:pPr>
        <w:spacing w:after="0" w:line="360" w:lineRule="auto"/>
        <w:jc w:val="center"/>
        <w:rPr>
          <w:rFonts w:ascii="Times New Roman" w:hAnsi="Times New Roman" w:cs="Times New Roman"/>
        </w:rPr>
      </w:pPr>
      <w:r w:rsidRPr="00CA162B">
        <w:rPr>
          <w:rFonts w:ascii="Times New Roman" w:hAnsi="Times New Roman" w:cs="Times New Roman"/>
          <w:bCs/>
          <w:color w:val="FF0000"/>
          <w:sz w:val="28"/>
          <w:szCs w:val="28"/>
        </w:rPr>
        <w:t>L</w:t>
      </w:r>
      <w:r w:rsidR="00D6613D">
        <w:rPr>
          <w:rFonts w:ascii="Times New Roman" w:hAnsi="Times New Roman" w:cs="Times New Roman"/>
          <w:bCs/>
          <w:color w:val="FF0000"/>
          <w:sz w:val="28"/>
          <w:szCs w:val="28"/>
        </w:rPr>
        <w:t>.</w:t>
      </w:r>
      <w:r w:rsidRPr="00CA162B">
        <w:rPr>
          <w:rFonts w:ascii="Times New Roman" w:hAnsi="Times New Roman" w:cs="Times New Roman"/>
          <w:bCs/>
          <w:color w:val="FF0000"/>
          <w:sz w:val="28"/>
          <w:szCs w:val="28"/>
        </w:rPr>
        <w:t>B</w:t>
      </w:r>
      <w:r w:rsidR="00D6613D">
        <w:rPr>
          <w:rFonts w:ascii="Times New Roman" w:hAnsi="Times New Roman" w:cs="Times New Roman"/>
          <w:bCs/>
          <w:color w:val="FF0000"/>
          <w:sz w:val="28"/>
          <w:szCs w:val="28"/>
        </w:rPr>
        <w:t>.</w:t>
      </w:r>
      <w:r w:rsidRPr="00CA162B">
        <w:rPr>
          <w:rFonts w:ascii="Times New Roman" w:hAnsi="Times New Roman" w:cs="Times New Roman"/>
          <w:bCs/>
          <w:color w:val="FF0000"/>
          <w:sz w:val="28"/>
          <w:szCs w:val="28"/>
        </w:rPr>
        <w:t>Reddy Nagar, Mylavaram</w:t>
      </w:r>
      <w:r w:rsidR="006454DE" w:rsidRPr="00CA162B">
        <w:rPr>
          <w:rFonts w:ascii="Times New Roman" w:hAnsi="Times New Roman" w:cs="Times New Roman"/>
          <w:bCs/>
          <w:color w:val="FF0000"/>
          <w:sz w:val="28"/>
          <w:szCs w:val="28"/>
        </w:rPr>
        <w:t>, Krishna Dt, A.P</w:t>
      </w:r>
      <w:r w:rsidR="00C735A8" w:rsidRPr="00CA162B">
        <w:rPr>
          <w:rFonts w:ascii="Times New Roman" w:hAnsi="Times New Roman" w:cs="Times New Roman"/>
          <w:bCs/>
          <w:color w:val="FF0000"/>
          <w:sz w:val="28"/>
          <w:szCs w:val="28"/>
        </w:rPr>
        <w:t>-521</w:t>
      </w:r>
      <w:r w:rsidR="005D2650">
        <w:rPr>
          <w:rFonts w:ascii="Times New Roman" w:hAnsi="Times New Roman" w:cs="Times New Roman"/>
          <w:bCs/>
          <w:color w:val="FF0000"/>
          <w:sz w:val="28"/>
          <w:szCs w:val="28"/>
        </w:rPr>
        <w:t>2</w:t>
      </w:r>
      <w:r w:rsidR="00C735A8" w:rsidRPr="00CA162B">
        <w:rPr>
          <w:rFonts w:ascii="Times New Roman" w:hAnsi="Times New Roman" w:cs="Times New Roman"/>
          <w:bCs/>
          <w:color w:val="FF0000"/>
          <w:sz w:val="28"/>
          <w:szCs w:val="28"/>
        </w:rPr>
        <w:t>30</w:t>
      </w:r>
    </w:p>
    <w:p w14:paraId="092AAF61" w14:textId="77777777" w:rsidR="006454DE" w:rsidRPr="00CA162B" w:rsidRDefault="006454DE" w:rsidP="00C735A8">
      <w:pPr>
        <w:spacing w:after="0" w:line="360" w:lineRule="auto"/>
        <w:jc w:val="center"/>
        <w:rPr>
          <w:rFonts w:ascii="Times New Roman" w:hAnsi="Times New Roman" w:cs="Times New Roman"/>
        </w:rPr>
      </w:pPr>
      <w:r w:rsidRPr="00CA162B">
        <w:rPr>
          <w:rFonts w:ascii="Times New Roman" w:hAnsi="Times New Roman" w:cs="Times New Roman"/>
          <w:b/>
          <w:bCs/>
          <w:color w:val="0070C0"/>
          <w:sz w:val="28"/>
          <w:szCs w:val="28"/>
        </w:rPr>
        <w:t>201</w:t>
      </w:r>
      <w:r w:rsidR="00050B37">
        <w:rPr>
          <w:rFonts w:ascii="Times New Roman" w:hAnsi="Times New Roman" w:cs="Times New Roman"/>
          <w:b/>
          <w:bCs/>
          <w:color w:val="0070C0"/>
          <w:sz w:val="28"/>
          <w:szCs w:val="28"/>
        </w:rPr>
        <w:t>9</w:t>
      </w:r>
      <w:r w:rsidRPr="00CA162B">
        <w:rPr>
          <w:rFonts w:ascii="Times New Roman" w:hAnsi="Times New Roman" w:cs="Times New Roman"/>
          <w:b/>
          <w:bCs/>
          <w:color w:val="0070C0"/>
          <w:sz w:val="28"/>
          <w:szCs w:val="28"/>
        </w:rPr>
        <w:t xml:space="preserve"> – 20</w:t>
      </w:r>
      <w:r w:rsidR="004A6DB4" w:rsidRPr="00CA162B">
        <w:rPr>
          <w:rFonts w:ascii="Times New Roman" w:hAnsi="Times New Roman" w:cs="Times New Roman"/>
          <w:b/>
          <w:bCs/>
          <w:color w:val="0070C0"/>
          <w:sz w:val="28"/>
          <w:szCs w:val="28"/>
        </w:rPr>
        <w:t>2</w:t>
      </w:r>
      <w:r w:rsidR="00050B37">
        <w:rPr>
          <w:rFonts w:ascii="Times New Roman" w:hAnsi="Times New Roman" w:cs="Times New Roman"/>
          <w:b/>
          <w:bCs/>
          <w:color w:val="0070C0"/>
          <w:sz w:val="28"/>
          <w:szCs w:val="28"/>
        </w:rPr>
        <w:t>3</w:t>
      </w:r>
    </w:p>
    <w:p w14:paraId="4596DEED" w14:textId="77777777" w:rsidR="00C735A8" w:rsidRDefault="00C735A8" w:rsidP="00C735A8">
      <w:pPr>
        <w:spacing w:after="0"/>
        <w:jc w:val="center"/>
        <w:rPr>
          <w:rFonts w:ascii="Times New Roman" w:hAnsi="Times New Roman" w:cs="Times New Roman"/>
          <w:b/>
          <w:bCs/>
          <w:color w:val="FF0000"/>
          <w:sz w:val="26"/>
          <w:szCs w:val="26"/>
        </w:rPr>
      </w:pPr>
    </w:p>
    <w:p w14:paraId="47F2F6E6" w14:textId="77777777" w:rsidR="00BA7710" w:rsidRPr="00CA162B" w:rsidRDefault="00BA7710" w:rsidP="00703C25">
      <w:pPr>
        <w:spacing w:after="0"/>
        <w:jc w:val="center"/>
        <w:rPr>
          <w:rFonts w:ascii="Times New Roman" w:hAnsi="Times New Roman" w:cs="Times New Roman"/>
          <w:b/>
          <w:bCs/>
          <w:color w:val="FF0000"/>
          <w:sz w:val="26"/>
          <w:szCs w:val="26"/>
        </w:rPr>
      </w:pPr>
      <w:r w:rsidRPr="00CA162B">
        <w:rPr>
          <w:rFonts w:ascii="Times New Roman" w:hAnsi="Times New Roman" w:cs="Times New Roman"/>
          <w:b/>
          <w:bCs/>
          <w:color w:val="FF0000"/>
          <w:sz w:val="26"/>
          <w:szCs w:val="26"/>
        </w:rPr>
        <w:t>LAKIREDDY BALI</w:t>
      </w:r>
      <w:r w:rsidR="00D6613D">
        <w:rPr>
          <w:rFonts w:ascii="Times New Roman" w:hAnsi="Times New Roman" w:cs="Times New Roman"/>
          <w:b/>
          <w:bCs/>
          <w:color w:val="FF0000"/>
          <w:sz w:val="26"/>
          <w:szCs w:val="26"/>
        </w:rPr>
        <w:t xml:space="preserve"> </w:t>
      </w:r>
      <w:r w:rsidRPr="00CA162B">
        <w:rPr>
          <w:rFonts w:ascii="Times New Roman" w:hAnsi="Times New Roman" w:cs="Times New Roman"/>
          <w:b/>
          <w:bCs/>
          <w:color w:val="FF0000"/>
          <w:sz w:val="26"/>
          <w:szCs w:val="26"/>
        </w:rPr>
        <w:t xml:space="preserve">REDDY COLLEGE OF </w:t>
      </w:r>
      <w:r w:rsidR="009F550B" w:rsidRPr="00CA162B">
        <w:rPr>
          <w:rFonts w:ascii="Times New Roman" w:hAnsi="Times New Roman" w:cs="Times New Roman"/>
          <w:b/>
          <w:bCs/>
          <w:color w:val="FF0000"/>
          <w:sz w:val="26"/>
          <w:szCs w:val="26"/>
        </w:rPr>
        <w:t>ENGINEERING (</w:t>
      </w:r>
      <w:r w:rsidRPr="00CA162B">
        <w:rPr>
          <w:rFonts w:ascii="Times New Roman" w:hAnsi="Times New Roman" w:cs="Times New Roman"/>
          <w:b/>
          <w:bCs/>
          <w:color w:val="FF0000"/>
          <w:sz w:val="26"/>
          <w:szCs w:val="26"/>
        </w:rPr>
        <w:t>AUTONOMOUS)</w:t>
      </w:r>
    </w:p>
    <w:p w14:paraId="4EF6B65D" w14:textId="77777777" w:rsidR="006454DE" w:rsidRPr="00CA162B" w:rsidRDefault="00C735A8" w:rsidP="00C735A8">
      <w:pPr>
        <w:spacing w:after="0" w:line="360" w:lineRule="auto"/>
        <w:jc w:val="center"/>
        <w:rPr>
          <w:rFonts w:ascii="Times New Roman" w:hAnsi="Times New Roman" w:cs="Times New Roman"/>
          <w:bCs/>
          <w:color w:val="8064A2"/>
          <w:sz w:val="24"/>
          <w:szCs w:val="24"/>
        </w:rPr>
      </w:pPr>
      <w:r w:rsidRPr="00CA162B">
        <w:rPr>
          <w:rFonts w:ascii="Times New Roman" w:hAnsi="Times New Roman" w:cs="Times New Roman"/>
          <w:bCs/>
          <w:color w:val="8064A2"/>
          <w:sz w:val="24"/>
          <w:szCs w:val="24"/>
        </w:rPr>
        <w:t>Accredited by NAAC &amp; NBA (Under Tier I) and ISO 9001:2015 Certified Institution</w:t>
      </w:r>
    </w:p>
    <w:p w14:paraId="69BEDB55" w14:textId="77777777" w:rsidR="006454DE" w:rsidRPr="00CA162B" w:rsidRDefault="00C735A8" w:rsidP="00C735A8">
      <w:pPr>
        <w:spacing w:after="0" w:line="360" w:lineRule="auto"/>
        <w:jc w:val="center"/>
        <w:rPr>
          <w:rFonts w:ascii="Times New Roman" w:hAnsi="Times New Roman" w:cs="Times New Roman"/>
        </w:rPr>
      </w:pPr>
      <w:r w:rsidRPr="00CA162B">
        <w:rPr>
          <w:rFonts w:ascii="Times New Roman" w:hAnsi="Times New Roman" w:cs="Times New Roman"/>
          <w:bCs/>
          <w:color w:val="8064A2"/>
          <w:sz w:val="24"/>
          <w:szCs w:val="24"/>
        </w:rPr>
        <w:t>Approved by AICTE, New Delhi &amp; Affiliated to JNTUK, Kakinada</w:t>
      </w:r>
    </w:p>
    <w:p w14:paraId="59F14C01" w14:textId="77777777" w:rsidR="004102AC" w:rsidRPr="00CA162B" w:rsidRDefault="00C735A8" w:rsidP="00C735A8">
      <w:pPr>
        <w:spacing w:after="0" w:line="360" w:lineRule="auto"/>
        <w:jc w:val="center"/>
        <w:rPr>
          <w:rFonts w:ascii="Times New Roman" w:hAnsi="Times New Roman" w:cs="Times New Roman"/>
        </w:rPr>
      </w:pPr>
      <w:r w:rsidRPr="00CA162B">
        <w:rPr>
          <w:rFonts w:ascii="Times New Roman" w:hAnsi="Times New Roman" w:cs="Times New Roman"/>
          <w:bCs/>
          <w:color w:val="FF0000"/>
          <w:sz w:val="28"/>
          <w:szCs w:val="28"/>
        </w:rPr>
        <w:t>L</w:t>
      </w:r>
      <w:r w:rsidR="00D6613D">
        <w:rPr>
          <w:rFonts w:ascii="Times New Roman" w:hAnsi="Times New Roman" w:cs="Times New Roman"/>
          <w:bCs/>
          <w:color w:val="FF0000"/>
          <w:sz w:val="28"/>
          <w:szCs w:val="28"/>
        </w:rPr>
        <w:t>.</w:t>
      </w:r>
      <w:r w:rsidRPr="00CA162B">
        <w:rPr>
          <w:rFonts w:ascii="Times New Roman" w:hAnsi="Times New Roman" w:cs="Times New Roman"/>
          <w:bCs/>
          <w:color w:val="FF0000"/>
          <w:sz w:val="28"/>
          <w:szCs w:val="28"/>
        </w:rPr>
        <w:t>B</w:t>
      </w:r>
      <w:r w:rsidR="00D6613D">
        <w:rPr>
          <w:rFonts w:ascii="Times New Roman" w:hAnsi="Times New Roman" w:cs="Times New Roman"/>
          <w:bCs/>
          <w:color w:val="FF0000"/>
          <w:sz w:val="28"/>
          <w:szCs w:val="28"/>
        </w:rPr>
        <w:t>.</w:t>
      </w:r>
      <w:r w:rsidRPr="00CA162B">
        <w:rPr>
          <w:rFonts w:ascii="Times New Roman" w:hAnsi="Times New Roman" w:cs="Times New Roman"/>
          <w:bCs/>
          <w:color w:val="FF0000"/>
          <w:sz w:val="28"/>
          <w:szCs w:val="28"/>
        </w:rPr>
        <w:t>Reddy Nagar, Mylavaram, Krishna Dt, A.P-521</w:t>
      </w:r>
      <w:r w:rsidR="005D2650">
        <w:rPr>
          <w:rFonts w:ascii="Times New Roman" w:hAnsi="Times New Roman" w:cs="Times New Roman"/>
          <w:bCs/>
          <w:color w:val="FF0000"/>
          <w:sz w:val="28"/>
          <w:szCs w:val="28"/>
        </w:rPr>
        <w:t>2</w:t>
      </w:r>
      <w:r w:rsidRPr="00CA162B">
        <w:rPr>
          <w:rFonts w:ascii="Times New Roman" w:hAnsi="Times New Roman" w:cs="Times New Roman"/>
          <w:bCs/>
          <w:color w:val="FF0000"/>
          <w:sz w:val="28"/>
          <w:szCs w:val="28"/>
        </w:rPr>
        <w:t>30</w:t>
      </w:r>
    </w:p>
    <w:p w14:paraId="18FDB36F" w14:textId="77777777" w:rsidR="006454DE" w:rsidRPr="00CA162B" w:rsidRDefault="006454DE" w:rsidP="00703C25">
      <w:pPr>
        <w:spacing w:after="0"/>
        <w:jc w:val="center"/>
        <w:rPr>
          <w:rFonts w:ascii="Times New Roman" w:hAnsi="Times New Roman" w:cs="Times New Roman"/>
        </w:rPr>
      </w:pPr>
      <w:r w:rsidRPr="00CA162B">
        <w:rPr>
          <w:rFonts w:ascii="Times New Roman" w:hAnsi="Times New Roman" w:cs="Times New Roman"/>
          <w:b/>
          <w:bCs/>
          <w:color w:val="C00000"/>
          <w:sz w:val="24"/>
          <w:szCs w:val="24"/>
        </w:rPr>
        <w:t>Department Of</w:t>
      </w:r>
    </w:p>
    <w:p w14:paraId="57D96078" w14:textId="77777777" w:rsidR="006454DE" w:rsidRPr="00CA162B" w:rsidRDefault="006454DE" w:rsidP="00703C25">
      <w:pPr>
        <w:contextualSpacing/>
        <w:jc w:val="center"/>
        <w:rPr>
          <w:rFonts w:ascii="Times New Roman" w:hAnsi="Times New Roman" w:cs="Times New Roman"/>
        </w:rPr>
      </w:pPr>
      <w:r w:rsidRPr="00CA162B">
        <w:rPr>
          <w:rFonts w:ascii="Times New Roman" w:hAnsi="Times New Roman" w:cs="Times New Roman"/>
          <w:b/>
          <w:bCs/>
          <w:color w:val="0070C0"/>
          <w:sz w:val="28"/>
          <w:szCs w:val="28"/>
        </w:rPr>
        <w:t>COMPUTER SCIENCE &amp; ENGINEERING</w:t>
      </w:r>
    </w:p>
    <w:p w14:paraId="4956CFCF" w14:textId="77777777" w:rsidR="006454DE" w:rsidRPr="00CA162B" w:rsidRDefault="006454DE" w:rsidP="00703C25">
      <w:pPr>
        <w:tabs>
          <w:tab w:val="left" w:pos="720"/>
          <w:tab w:val="left" w:pos="1440"/>
          <w:tab w:val="left" w:pos="2160"/>
          <w:tab w:val="center" w:pos="4680"/>
        </w:tabs>
        <w:rPr>
          <w:rFonts w:ascii="Times New Roman" w:hAnsi="Times New Roman" w:cs="Times New Roman"/>
          <w:b/>
          <w:bCs/>
          <w:color w:val="000000"/>
          <w:sz w:val="24"/>
          <w:szCs w:val="24"/>
        </w:rPr>
      </w:pPr>
    </w:p>
    <w:p w14:paraId="226F077A" w14:textId="77777777" w:rsidR="006454DE" w:rsidRPr="00CA162B" w:rsidRDefault="00417198" w:rsidP="00703C25">
      <w:pPr>
        <w:spacing w:after="0" w:line="360" w:lineRule="auto"/>
        <w:ind w:firstLine="720"/>
        <w:rPr>
          <w:rFonts w:ascii="Times New Roman" w:eastAsia="Times New Roman" w:hAnsi="Times New Roman" w:cs="Times New Roman"/>
          <w:b/>
          <w:sz w:val="32"/>
          <w:szCs w:val="32"/>
          <w:u w:val="single"/>
        </w:rPr>
      </w:pPr>
      <w:r w:rsidRPr="00CA162B">
        <w:rPr>
          <w:rFonts w:ascii="Times New Roman" w:hAnsi="Times New Roman" w:cs="Times New Roman"/>
        </w:rPr>
        <w:t xml:space="preserve">                                                    </w:t>
      </w:r>
      <w:r w:rsidR="0063049C" w:rsidRPr="00CA162B">
        <w:rPr>
          <w:rFonts w:ascii="Times New Roman" w:hAnsi="Times New Roman" w:cs="Times New Roman"/>
          <w:noProof/>
          <w:lang w:val="en-IN" w:eastAsia="en-IN"/>
        </w:rPr>
        <w:drawing>
          <wp:inline distT="0" distB="0" distL="0" distR="0" wp14:anchorId="7882653D" wp14:editId="3D72E09A">
            <wp:extent cx="1333500" cy="1379220"/>
            <wp:effectExtent l="0" t="0" r="0" b="0"/>
            <wp:docPr id="2" name="Picture 2"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79220"/>
                    </a:xfrm>
                    <a:prstGeom prst="rect">
                      <a:avLst/>
                    </a:prstGeom>
                    <a:noFill/>
                    <a:ln>
                      <a:noFill/>
                    </a:ln>
                  </pic:spPr>
                </pic:pic>
              </a:graphicData>
            </a:graphic>
          </wp:inline>
        </w:drawing>
      </w:r>
    </w:p>
    <w:p w14:paraId="187E8D8B" w14:textId="77777777" w:rsidR="006454DE" w:rsidRDefault="006454DE" w:rsidP="00703C25">
      <w:pPr>
        <w:spacing w:after="0" w:line="360" w:lineRule="auto"/>
        <w:jc w:val="center"/>
        <w:rPr>
          <w:rFonts w:ascii="Times New Roman" w:eastAsia="Times New Roman" w:hAnsi="Times New Roman" w:cs="Times New Roman"/>
          <w:b/>
          <w:sz w:val="32"/>
          <w:szCs w:val="32"/>
          <w:u w:val="single"/>
        </w:rPr>
      </w:pPr>
      <w:r w:rsidRPr="00CA162B">
        <w:rPr>
          <w:rFonts w:ascii="Times New Roman" w:eastAsia="Times New Roman" w:hAnsi="Times New Roman" w:cs="Times New Roman"/>
          <w:b/>
          <w:sz w:val="32"/>
          <w:szCs w:val="32"/>
          <w:u w:val="single"/>
        </w:rPr>
        <w:t>CERTIFICATE</w:t>
      </w:r>
    </w:p>
    <w:p w14:paraId="4A08C624" w14:textId="77777777" w:rsidR="0031323E" w:rsidRPr="00CA162B" w:rsidRDefault="0031323E" w:rsidP="00703C25">
      <w:pPr>
        <w:spacing w:after="0" w:line="360" w:lineRule="auto"/>
        <w:jc w:val="center"/>
        <w:rPr>
          <w:rFonts w:ascii="Times New Roman" w:hAnsi="Times New Roman" w:cs="Times New Roman"/>
        </w:rPr>
      </w:pPr>
    </w:p>
    <w:p w14:paraId="4DA63934" w14:textId="4519C686" w:rsidR="006454DE" w:rsidRPr="00CA162B" w:rsidRDefault="006454DE" w:rsidP="008F18A4">
      <w:pPr>
        <w:spacing w:line="360" w:lineRule="auto"/>
        <w:jc w:val="both"/>
        <w:rPr>
          <w:rFonts w:ascii="Times New Roman" w:hAnsi="Times New Roman" w:cs="Times New Roman"/>
        </w:rPr>
      </w:pPr>
      <w:r w:rsidRPr="00CA162B">
        <w:rPr>
          <w:rFonts w:ascii="Times New Roman" w:eastAsia="Times New Roman" w:hAnsi="Times New Roman" w:cs="Times New Roman"/>
          <w:sz w:val="24"/>
          <w:szCs w:val="24"/>
        </w:rPr>
        <w:t>T</w:t>
      </w:r>
      <w:r w:rsidRPr="00CA162B">
        <w:rPr>
          <w:rFonts w:ascii="Times New Roman" w:hAnsi="Times New Roman" w:cs="Times New Roman"/>
          <w:sz w:val="24"/>
          <w:szCs w:val="24"/>
        </w:rPr>
        <w:t xml:space="preserve">his is to certify that the </w:t>
      </w:r>
      <w:r w:rsidR="00F77C03">
        <w:rPr>
          <w:rFonts w:ascii="Times New Roman" w:hAnsi="Times New Roman" w:cs="Times New Roman"/>
          <w:sz w:val="24"/>
          <w:szCs w:val="24"/>
        </w:rPr>
        <w:t xml:space="preserve">a report </w:t>
      </w:r>
      <w:r w:rsidRPr="00CA162B">
        <w:rPr>
          <w:rFonts w:ascii="Times New Roman" w:eastAsia="Times New Roman" w:hAnsi="Times New Roman" w:cs="Times New Roman"/>
          <w:sz w:val="24"/>
          <w:szCs w:val="24"/>
        </w:rPr>
        <w:t>entitled “</w:t>
      </w:r>
      <w:r w:rsidR="004F1C2E">
        <w:rPr>
          <w:rFonts w:ascii="Times New Roman" w:eastAsia="Times New Roman" w:hAnsi="Times New Roman" w:cs="Times New Roman"/>
          <w:sz w:val="24"/>
          <w:szCs w:val="24"/>
        </w:rPr>
        <w:t>Counsellor’s Dairy</w:t>
      </w:r>
      <w:r w:rsidRPr="00CA162B">
        <w:rPr>
          <w:rFonts w:ascii="Times New Roman" w:hAnsi="Times New Roman" w:cs="Times New Roman"/>
          <w:b/>
          <w:sz w:val="24"/>
          <w:szCs w:val="24"/>
        </w:rPr>
        <w:t>”</w:t>
      </w:r>
      <w:r w:rsidR="003C0727">
        <w:rPr>
          <w:rFonts w:ascii="Times New Roman" w:hAnsi="Times New Roman" w:cs="Times New Roman"/>
          <w:b/>
          <w:sz w:val="24"/>
          <w:szCs w:val="24"/>
        </w:rPr>
        <w:t xml:space="preserve"> </w:t>
      </w:r>
      <w:r w:rsidR="003C0727">
        <w:rPr>
          <w:rFonts w:ascii="Times New Roman" w:hAnsi="Times New Roman" w:cs="Times New Roman"/>
          <w:sz w:val="24"/>
          <w:szCs w:val="24"/>
        </w:rPr>
        <w:t xml:space="preserve">for Problem Assisted Learning(PAL) </w:t>
      </w:r>
      <w:r w:rsidRPr="00CA162B">
        <w:rPr>
          <w:rFonts w:ascii="Times New Roman" w:hAnsi="Times New Roman" w:cs="Times New Roman"/>
          <w:b/>
          <w:sz w:val="24"/>
          <w:szCs w:val="24"/>
        </w:rPr>
        <w:t xml:space="preserve"> </w:t>
      </w:r>
      <w:r w:rsidRPr="00CA162B">
        <w:rPr>
          <w:rFonts w:ascii="Times New Roman" w:eastAsia="Times New Roman" w:hAnsi="Times New Roman" w:cs="Times New Roman"/>
          <w:sz w:val="24"/>
          <w:szCs w:val="24"/>
        </w:rPr>
        <w:t>is being submitted by</w:t>
      </w:r>
      <w:r w:rsidR="003C0727">
        <w:rPr>
          <w:rFonts w:ascii="Times New Roman" w:eastAsia="Times New Roman" w:hAnsi="Times New Roman" w:cs="Times New Roman"/>
          <w:sz w:val="24"/>
          <w:szCs w:val="24"/>
        </w:rPr>
        <w:t xml:space="preserve"> </w:t>
      </w:r>
      <w:r w:rsidR="00CD33C7" w:rsidRPr="00CA162B">
        <w:rPr>
          <w:rFonts w:ascii="Times New Roman" w:hAnsi="Times New Roman" w:cs="Times New Roman"/>
          <w:b/>
          <w:color w:val="7030A0"/>
          <w:sz w:val="28"/>
          <w:szCs w:val="28"/>
        </w:rPr>
        <w:t xml:space="preserve"> </w:t>
      </w:r>
      <w:r w:rsidR="004F1C2E">
        <w:rPr>
          <w:rFonts w:ascii="Times New Roman" w:hAnsi="Times New Roman" w:cs="Times New Roman"/>
          <w:b/>
          <w:color w:val="7030A0"/>
          <w:sz w:val="28"/>
          <w:szCs w:val="28"/>
        </w:rPr>
        <w:t>DUDEKULA NASREEN</w:t>
      </w:r>
      <w:r w:rsidR="003C0727">
        <w:rPr>
          <w:rFonts w:ascii="Times New Roman" w:hAnsi="Times New Roman" w:cs="Times New Roman"/>
          <w:b/>
          <w:color w:val="7030A0"/>
          <w:sz w:val="28"/>
          <w:szCs w:val="28"/>
        </w:rPr>
        <w:t xml:space="preserve">, </w:t>
      </w:r>
      <w:r w:rsidR="004F1C2E">
        <w:rPr>
          <w:rFonts w:ascii="Times New Roman" w:hAnsi="Times New Roman" w:cs="Times New Roman"/>
          <w:b/>
          <w:color w:val="7030A0"/>
          <w:sz w:val="28"/>
          <w:szCs w:val="28"/>
        </w:rPr>
        <w:t>19761A0581</w:t>
      </w:r>
      <w:r w:rsidR="004F1C2E">
        <w:rPr>
          <w:rFonts w:ascii="Times New Roman" w:hAnsi="Times New Roman" w:cs="Times New Roman"/>
          <w:b/>
          <w:sz w:val="28"/>
          <w:szCs w:val="28"/>
        </w:rPr>
        <w:t xml:space="preserve"> </w:t>
      </w:r>
      <w:r w:rsidRPr="00CA162B">
        <w:rPr>
          <w:rFonts w:ascii="Times New Roman" w:eastAsia="Times New Roman" w:hAnsi="Times New Roman" w:cs="Times New Roman"/>
          <w:sz w:val="24"/>
          <w:szCs w:val="24"/>
        </w:rPr>
        <w:t xml:space="preserve">in partial </w:t>
      </w:r>
      <w:r w:rsidRPr="00CA162B">
        <w:rPr>
          <w:rFonts w:ascii="Times New Roman" w:hAnsi="Times New Roman" w:cs="Times New Roman"/>
          <w:sz w:val="24"/>
          <w:szCs w:val="24"/>
        </w:rPr>
        <w:t xml:space="preserve">fulfillment of the requirements </w:t>
      </w:r>
      <w:r w:rsidRPr="00CA162B">
        <w:rPr>
          <w:rFonts w:ascii="Times New Roman" w:eastAsia="Times New Roman" w:hAnsi="Times New Roman" w:cs="Times New Roman"/>
          <w:sz w:val="24"/>
          <w:szCs w:val="24"/>
        </w:rPr>
        <w:t>for the award of degree of B</w:t>
      </w:r>
      <w:r w:rsidRPr="00CA162B">
        <w:rPr>
          <w:rFonts w:ascii="Times New Roman" w:eastAsia="Times New Roman" w:hAnsi="Times New Roman" w:cs="Times New Roman"/>
          <w:b/>
          <w:color w:val="0F243E"/>
          <w:sz w:val="24"/>
          <w:szCs w:val="24"/>
        </w:rPr>
        <w:t xml:space="preserve">.Tech </w:t>
      </w:r>
      <w:r w:rsidRPr="00CA162B">
        <w:rPr>
          <w:rFonts w:ascii="Times New Roman" w:eastAsia="Times New Roman" w:hAnsi="Times New Roman" w:cs="Times New Roman"/>
          <w:sz w:val="24"/>
          <w:szCs w:val="24"/>
        </w:rPr>
        <w:t xml:space="preserve">in </w:t>
      </w:r>
      <w:r w:rsidRPr="00CA162B">
        <w:rPr>
          <w:rFonts w:ascii="Times New Roman" w:eastAsia="Times New Roman" w:hAnsi="Times New Roman" w:cs="Times New Roman"/>
          <w:b/>
          <w:color w:val="00B050"/>
          <w:sz w:val="24"/>
          <w:szCs w:val="24"/>
        </w:rPr>
        <w:t>Computer Science &amp; Engineering</w:t>
      </w:r>
      <w:r w:rsidRPr="00CA162B">
        <w:rPr>
          <w:rFonts w:ascii="Times New Roman" w:eastAsia="Times New Roman" w:hAnsi="Times New Roman" w:cs="Times New Roman"/>
          <w:sz w:val="24"/>
          <w:szCs w:val="24"/>
        </w:rPr>
        <w:t xml:space="preserve"> from </w:t>
      </w:r>
      <w:r w:rsidRPr="00CA162B">
        <w:rPr>
          <w:rFonts w:ascii="Times New Roman" w:eastAsia="Times New Roman" w:hAnsi="Times New Roman" w:cs="Times New Roman"/>
          <w:b/>
          <w:color w:val="0F243E"/>
          <w:sz w:val="24"/>
          <w:szCs w:val="24"/>
        </w:rPr>
        <w:t>Jawaharlal Nehru Technological University Kakinada</w:t>
      </w:r>
      <w:r w:rsidRPr="00CA162B">
        <w:rPr>
          <w:rFonts w:ascii="Times New Roman" w:eastAsia="Times New Roman" w:hAnsi="Times New Roman" w:cs="Times New Roman"/>
          <w:sz w:val="24"/>
          <w:szCs w:val="24"/>
        </w:rPr>
        <w:t xml:space="preserve"> is a record of  bonafide work carried out by them at </w:t>
      </w:r>
      <w:r w:rsidR="00BA7710" w:rsidRPr="00CA162B">
        <w:rPr>
          <w:rFonts w:ascii="Times New Roman" w:eastAsia="Times New Roman" w:hAnsi="Times New Roman" w:cs="Times New Roman"/>
          <w:b/>
          <w:color w:val="C00000"/>
          <w:sz w:val="24"/>
          <w:szCs w:val="24"/>
        </w:rPr>
        <w:t>Lakireddy Bali</w:t>
      </w:r>
      <w:r w:rsidR="00D6613D">
        <w:rPr>
          <w:rFonts w:ascii="Times New Roman" w:eastAsia="Times New Roman" w:hAnsi="Times New Roman" w:cs="Times New Roman"/>
          <w:b/>
          <w:color w:val="C00000"/>
          <w:sz w:val="24"/>
          <w:szCs w:val="24"/>
        </w:rPr>
        <w:t xml:space="preserve"> R</w:t>
      </w:r>
      <w:r w:rsidR="00BA7710" w:rsidRPr="00CA162B">
        <w:rPr>
          <w:rFonts w:ascii="Times New Roman" w:eastAsia="Times New Roman" w:hAnsi="Times New Roman" w:cs="Times New Roman"/>
          <w:b/>
          <w:color w:val="C00000"/>
          <w:sz w:val="24"/>
          <w:szCs w:val="24"/>
        </w:rPr>
        <w:t>eddy College of Engineering</w:t>
      </w:r>
      <w:r w:rsidRPr="00CA162B">
        <w:rPr>
          <w:rFonts w:ascii="Times New Roman" w:eastAsia="Times New Roman" w:hAnsi="Times New Roman" w:cs="Times New Roman"/>
          <w:b/>
          <w:color w:val="C00000"/>
          <w:sz w:val="24"/>
          <w:szCs w:val="24"/>
        </w:rPr>
        <w:t>.</w:t>
      </w:r>
    </w:p>
    <w:p w14:paraId="7CED6FD5" w14:textId="77777777" w:rsidR="006454DE" w:rsidRDefault="006454DE" w:rsidP="00703C25">
      <w:pPr>
        <w:ind w:firstLine="720"/>
        <w:jc w:val="both"/>
        <w:rPr>
          <w:rFonts w:ascii="Times New Roman" w:eastAsia="Times New Roman" w:hAnsi="Times New Roman" w:cs="Times New Roman"/>
          <w:b/>
          <w:spacing w:val="-2"/>
          <w:sz w:val="24"/>
          <w:szCs w:val="24"/>
        </w:rPr>
      </w:pPr>
    </w:p>
    <w:p w14:paraId="3BE82674" w14:textId="77777777" w:rsidR="00D575B4" w:rsidRDefault="00D575B4" w:rsidP="00703C25">
      <w:pPr>
        <w:ind w:firstLine="720"/>
        <w:jc w:val="both"/>
        <w:rPr>
          <w:rFonts w:ascii="Times New Roman" w:eastAsia="Times New Roman" w:hAnsi="Times New Roman" w:cs="Times New Roman"/>
          <w:b/>
          <w:spacing w:val="-2"/>
          <w:sz w:val="24"/>
          <w:szCs w:val="24"/>
        </w:rPr>
      </w:pPr>
    </w:p>
    <w:p w14:paraId="54181585" w14:textId="77777777" w:rsidR="003773B1" w:rsidRDefault="003773B1" w:rsidP="00703C25">
      <w:pPr>
        <w:ind w:firstLine="720"/>
        <w:jc w:val="both"/>
        <w:rPr>
          <w:rFonts w:ascii="Times New Roman" w:eastAsia="Times New Roman" w:hAnsi="Times New Roman" w:cs="Times New Roman"/>
          <w:b/>
          <w:spacing w:val="-2"/>
          <w:sz w:val="24"/>
          <w:szCs w:val="24"/>
        </w:rPr>
      </w:pPr>
    </w:p>
    <w:p w14:paraId="3AFE5FF1" w14:textId="77777777" w:rsidR="006454DE" w:rsidRPr="00CA162B" w:rsidRDefault="006454DE" w:rsidP="0038515C">
      <w:pPr>
        <w:tabs>
          <w:tab w:val="right" w:pos="8640"/>
        </w:tabs>
        <w:spacing w:after="0" w:line="240" w:lineRule="auto"/>
        <w:rPr>
          <w:rFonts w:ascii="Times New Roman" w:hAnsi="Times New Roman" w:cs="Times New Roman"/>
        </w:rPr>
      </w:pPr>
      <w:r w:rsidRPr="00CA162B">
        <w:rPr>
          <w:rFonts w:ascii="Times New Roman" w:eastAsia="Times New Roman" w:hAnsi="Times New Roman" w:cs="Times New Roman"/>
          <w:b/>
          <w:spacing w:val="-2"/>
          <w:sz w:val="26"/>
          <w:szCs w:val="26"/>
        </w:rPr>
        <w:t xml:space="preserve">   </w:t>
      </w:r>
      <w:r w:rsidR="00B257D0">
        <w:rPr>
          <w:rFonts w:ascii="Times New Roman" w:eastAsia="Times New Roman" w:hAnsi="Times New Roman" w:cs="Times New Roman"/>
          <w:b/>
          <w:spacing w:val="-2"/>
          <w:sz w:val="26"/>
          <w:szCs w:val="26"/>
        </w:rPr>
        <w:t xml:space="preserve">  </w:t>
      </w:r>
      <w:r w:rsidR="009022AD">
        <w:rPr>
          <w:rFonts w:ascii="Times New Roman" w:eastAsia="Times New Roman" w:hAnsi="Times New Roman" w:cs="Times New Roman"/>
          <w:b/>
          <w:spacing w:val="-2"/>
          <w:sz w:val="26"/>
          <w:szCs w:val="26"/>
        </w:rPr>
        <w:t>PAL</w:t>
      </w:r>
      <w:r w:rsidR="00B257D0">
        <w:rPr>
          <w:rFonts w:ascii="Times New Roman" w:eastAsia="Times New Roman" w:hAnsi="Times New Roman" w:cs="Times New Roman"/>
          <w:b/>
          <w:spacing w:val="-2"/>
          <w:sz w:val="26"/>
          <w:szCs w:val="26"/>
        </w:rPr>
        <w:t xml:space="preserve"> </w:t>
      </w:r>
      <w:r w:rsidRPr="00CA162B">
        <w:rPr>
          <w:rFonts w:ascii="Times New Roman" w:eastAsia="Times New Roman" w:hAnsi="Times New Roman" w:cs="Times New Roman"/>
          <w:b/>
          <w:spacing w:val="-2"/>
          <w:sz w:val="26"/>
          <w:szCs w:val="26"/>
        </w:rPr>
        <w:t xml:space="preserve"> GUIDE</w:t>
      </w:r>
      <w:r w:rsidRPr="00CA162B">
        <w:rPr>
          <w:rFonts w:ascii="Times New Roman" w:eastAsia="Times New Roman" w:hAnsi="Times New Roman" w:cs="Times New Roman"/>
          <w:b/>
          <w:spacing w:val="-2"/>
          <w:sz w:val="26"/>
          <w:szCs w:val="26"/>
        </w:rPr>
        <w:tab/>
        <w:t xml:space="preserve">       HEAD OF THE DEPARTMENT</w:t>
      </w:r>
    </w:p>
    <w:p w14:paraId="4BB3651C" w14:textId="69CEE649" w:rsidR="006454DE" w:rsidRDefault="00CD33C7" w:rsidP="0038515C">
      <w:pPr>
        <w:tabs>
          <w:tab w:val="right" w:pos="8640"/>
        </w:tabs>
        <w:spacing w:after="0" w:line="240" w:lineRule="auto"/>
        <w:rPr>
          <w:rFonts w:ascii="Times New Roman" w:eastAsia="Times New Roman" w:hAnsi="Times New Roman" w:cs="Times New Roman"/>
          <w:b/>
          <w:spacing w:val="-2"/>
          <w:sz w:val="26"/>
          <w:szCs w:val="26"/>
        </w:rPr>
      </w:pPr>
      <w:r w:rsidRPr="00CA162B">
        <w:rPr>
          <w:rFonts w:ascii="Times New Roman" w:eastAsia="Times New Roman" w:hAnsi="Times New Roman" w:cs="Times New Roman"/>
          <w:b/>
          <w:spacing w:val="-2"/>
          <w:sz w:val="26"/>
          <w:szCs w:val="26"/>
        </w:rPr>
        <w:t xml:space="preserve">   </w:t>
      </w:r>
      <w:r w:rsidR="004F1C2E">
        <w:rPr>
          <w:rFonts w:ascii="Times New Roman" w:eastAsia="Times New Roman" w:hAnsi="Times New Roman" w:cs="Times New Roman"/>
          <w:b/>
          <w:spacing w:val="-2"/>
          <w:sz w:val="26"/>
          <w:szCs w:val="26"/>
        </w:rPr>
        <w:t xml:space="preserve">  J. Nageswara Rao</w:t>
      </w:r>
      <w:r w:rsidR="006454DE" w:rsidRPr="00CA162B">
        <w:rPr>
          <w:rFonts w:ascii="Times New Roman" w:eastAsia="Times New Roman" w:hAnsi="Times New Roman" w:cs="Times New Roman"/>
          <w:b/>
          <w:spacing w:val="-2"/>
          <w:sz w:val="26"/>
          <w:szCs w:val="26"/>
        </w:rPr>
        <w:t xml:space="preserve">                                        </w:t>
      </w:r>
      <w:r w:rsidR="00833B82" w:rsidRPr="00CA162B">
        <w:rPr>
          <w:rFonts w:ascii="Times New Roman" w:eastAsia="Times New Roman" w:hAnsi="Times New Roman" w:cs="Times New Roman"/>
          <w:b/>
          <w:spacing w:val="-2"/>
          <w:sz w:val="26"/>
          <w:szCs w:val="26"/>
        </w:rPr>
        <w:t xml:space="preserve">              </w:t>
      </w:r>
      <w:r w:rsidR="006454DE" w:rsidRPr="00CA162B">
        <w:rPr>
          <w:rFonts w:ascii="Times New Roman" w:eastAsia="Times New Roman" w:hAnsi="Times New Roman" w:cs="Times New Roman"/>
          <w:b/>
          <w:spacing w:val="-2"/>
          <w:sz w:val="26"/>
          <w:szCs w:val="26"/>
        </w:rPr>
        <w:t xml:space="preserve">  Dr</w:t>
      </w:r>
      <w:r w:rsidR="006D21F5" w:rsidRPr="00CA162B">
        <w:rPr>
          <w:rFonts w:ascii="Times New Roman" w:eastAsia="Times New Roman" w:hAnsi="Times New Roman" w:cs="Times New Roman"/>
          <w:b/>
          <w:spacing w:val="-2"/>
          <w:sz w:val="26"/>
          <w:szCs w:val="26"/>
        </w:rPr>
        <w:t>. D</w:t>
      </w:r>
      <w:r w:rsidR="00BA7710" w:rsidRPr="00CA162B">
        <w:rPr>
          <w:rFonts w:ascii="Times New Roman" w:eastAsia="Times New Roman" w:hAnsi="Times New Roman" w:cs="Times New Roman"/>
          <w:b/>
          <w:spacing w:val="-2"/>
          <w:sz w:val="26"/>
          <w:szCs w:val="26"/>
        </w:rPr>
        <w:t>. Veeraiah</w:t>
      </w:r>
    </w:p>
    <w:p w14:paraId="3C3AC4BB" w14:textId="1C6EE944" w:rsidR="0038515C" w:rsidRPr="00CA162B" w:rsidRDefault="0038515C" w:rsidP="0038515C">
      <w:pPr>
        <w:tabs>
          <w:tab w:val="right" w:pos="8640"/>
        </w:tabs>
        <w:spacing w:after="0" w:line="240" w:lineRule="auto"/>
        <w:rPr>
          <w:rFonts w:ascii="Times New Roman" w:eastAsia="Times New Roman" w:hAnsi="Times New Roman" w:cs="Times New Roman"/>
          <w:b/>
          <w:spacing w:val="-2"/>
          <w:sz w:val="26"/>
          <w:szCs w:val="26"/>
        </w:rPr>
      </w:pPr>
      <w:r>
        <w:rPr>
          <w:rFonts w:ascii="Times New Roman" w:eastAsia="Times New Roman" w:hAnsi="Times New Roman" w:cs="Times New Roman"/>
          <w:b/>
          <w:spacing w:val="-2"/>
          <w:sz w:val="26"/>
          <w:szCs w:val="26"/>
        </w:rPr>
        <w:t xml:space="preserve">   </w:t>
      </w:r>
      <w:r w:rsidR="004F1C2E">
        <w:rPr>
          <w:rFonts w:ascii="Times New Roman" w:eastAsia="Times New Roman" w:hAnsi="Times New Roman" w:cs="Times New Roman"/>
          <w:b/>
          <w:spacing w:val="-2"/>
          <w:sz w:val="26"/>
          <w:szCs w:val="26"/>
        </w:rPr>
        <w:t xml:space="preserve">  Sr. Assistant Professor</w:t>
      </w:r>
      <w:r>
        <w:rPr>
          <w:rFonts w:ascii="Times New Roman" w:eastAsia="Times New Roman" w:hAnsi="Times New Roman" w:cs="Times New Roman"/>
          <w:b/>
          <w:spacing w:val="-2"/>
          <w:sz w:val="26"/>
          <w:szCs w:val="26"/>
        </w:rPr>
        <w:t xml:space="preserve">                                                       </w:t>
      </w:r>
      <w:r w:rsidR="00C21956">
        <w:rPr>
          <w:rFonts w:ascii="Times New Roman" w:eastAsia="Times New Roman" w:hAnsi="Times New Roman" w:cs="Times New Roman"/>
          <w:b/>
          <w:spacing w:val="-2"/>
          <w:sz w:val="26"/>
          <w:szCs w:val="26"/>
        </w:rPr>
        <w:t xml:space="preserve"> </w:t>
      </w:r>
      <w:r>
        <w:rPr>
          <w:rFonts w:ascii="Times New Roman" w:eastAsia="Times New Roman" w:hAnsi="Times New Roman" w:cs="Times New Roman"/>
          <w:b/>
          <w:spacing w:val="-2"/>
          <w:sz w:val="26"/>
          <w:szCs w:val="26"/>
        </w:rPr>
        <w:t>Professor</w:t>
      </w:r>
    </w:p>
    <w:p w14:paraId="359A0071" w14:textId="77777777" w:rsidR="00BA7710" w:rsidRPr="00CA162B" w:rsidRDefault="00BA7710" w:rsidP="00703C25">
      <w:pPr>
        <w:spacing w:line="360" w:lineRule="auto"/>
        <w:jc w:val="center"/>
        <w:rPr>
          <w:rFonts w:ascii="Times New Roman" w:hAnsi="Times New Roman" w:cs="Times New Roman"/>
          <w:b/>
          <w:sz w:val="32"/>
        </w:rPr>
      </w:pPr>
    </w:p>
    <w:p w14:paraId="700FC5F7" w14:textId="77777777" w:rsidR="00F77C03" w:rsidRDefault="00F77C03" w:rsidP="00861BF7">
      <w:pPr>
        <w:spacing w:line="360" w:lineRule="auto"/>
        <w:rPr>
          <w:rFonts w:ascii="Times New Roman" w:hAnsi="Times New Roman" w:cs="Times New Roman"/>
          <w:b/>
          <w:sz w:val="32"/>
        </w:rPr>
      </w:pPr>
    </w:p>
    <w:p w14:paraId="282A898C" w14:textId="77777777" w:rsidR="00D854E1" w:rsidRDefault="00D854E1" w:rsidP="00703C25">
      <w:pPr>
        <w:spacing w:line="360" w:lineRule="auto"/>
        <w:jc w:val="center"/>
        <w:rPr>
          <w:rFonts w:ascii="Times New Roman" w:hAnsi="Times New Roman" w:cs="Times New Roman"/>
          <w:b/>
          <w:sz w:val="32"/>
        </w:rPr>
      </w:pPr>
    </w:p>
    <w:p w14:paraId="02EB7A3C" w14:textId="77777777" w:rsidR="006454DE" w:rsidRPr="00CA162B" w:rsidRDefault="00F41A69" w:rsidP="00F41A69">
      <w:pPr>
        <w:spacing w:after="0" w:line="360" w:lineRule="auto"/>
        <w:rPr>
          <w:rFonts w:ascii="Times New Roman" w:hAnsi="Times New Roman" w:cs="Times New Roman"/>
        </w:rPr>
      </w:pPr>
      <w:r>
        <w:rPr>
          <w:rFonts w:ascii="Times New Roman" w:hAnsi="Times New Roman" w:cs="Times New Roman"/>
          <w:b/>
          <w:bCs/>
          <w:color w:val="000000"/>
          <w:sz w:val="32"/>
          <w:szCs w:val="32"/>
        </w:rPr>
        <w:t xml:space="preserve">                                        </w:t>
      </w:r>
      <w:r w:rsidR="006454DE" w:rsidRPr="00CA162B">
        <w:rPr>
          <w:rFonts w:ascii="Times New Roman" w:hAnsi="Times New Roman" w:cs="Times New Roman"/>
          <w:b/>
          <w:bCs/>
          <w:color w:val="000000"/>
          <w:sz w:val="32"/>
          <w:szCs w:val="32"/>
        </w:rPr>
        <w:t>DECLARATION</w:t>
      </w:r>
    </w:p>
    <w:p w14:paraId="1EBCF005" w14:textId="77777777" w:rsidR="006454DE" w:rsidRPr="00CA162B" w:rsidRDefault="006454DE" w:rsidP="00703C25">
      <w:pPr>
        <w:spacing w:after="0" w:line="360" w:lineRule="auto"/>
        <w:jc w:val="both"/>
        <w:rPr>
          <w:rFonts w:ascii="Times New Roman" w:hAnsi="Times New Roman" w:cs="Times New Roman"/>
          <w:b/>
          <w:bCs/>
          <w:color w:val="000000"/>
          <w:sz w:val="24"/>
          <w:szCs w:val="24"/>
        </w:rPr>
      </w:pPr>
    </w:p>
    <w:p w14:paraId="5150A757" w14:textId="56A5339E" w:rsidR="006454DE" w:rsidRPr="00CA162B" w:rsidRDefault="006454DE" w:rsidP="00703C25">
      <w:pPr>
        <w:spacing w:after="0" w:line="360" w:lineRule="auto"/>
        <w:jc w:val="both"/>
        <w:rPr>
          <w:rFonts w:ascii="Times New Roman" w:hAnsi="Times New Roman" w:cs="Times New Roman"/>
        </w:rPr>
      </w:pPr>
      <w:r w:rsidRPr="00CA162B">
        <w:rPr>
          <w:rFonts w:ascii="Times New Roman" w:eastAsia="Times New Roman" w:hAnsi="Times New Roman" w:cs="Times New Roman"/>
          <w:bCs/>
          <w:color w:val="000000"/>
          <w:sz w:val="24"/>
          <w:szCs w:val="24"/>
        </w:rPr>
        <w:t xml:space="preserve">          </w:t>
      </w:r>
      <w:r w:rsidR="00E27168">
        <w:rPr>
          <w:rFonts w:ascii="Times New Roman" w:hAnsi="Times New Roman" w:cs="Times New Roman"/>
          <w:bCs/>
          <w:color w:val="000000"/>
          <w:sz w:val="24"/>
          <w:szCs w:val="24"/>
        </w:rPr>
        <w:t xml:space="preserve">I  </w:t>
      </w:r>
      <w:r w:rsidR="004102AC" w:rsidRPr="00CA162B">
        <w:rPr>
          <w:rFonts w:ascii="Times New Roman" w:hAnsi="Times New Roman" w:cs="Times New Roman"/>
          <w:bCs/>
          <w:color w:val="000000"/>
          <w:sz w:val="24"/>
          <w:szCs w:val="24"/>
        </w:rPr>
        <w:t>here</w:t>
      </w:r>
      <w:r w:rsidR="00E27168">
        <w:rPr>
          <w:rFonts w:ascii="Times New Roman" w:hAnsi="Times New Roman" w:cs="Times New Roman"/>
          <w:bCs/>
          <w:color w:val="000000"/>
          <w:sz w:val="24"/>
          <w:szCs w:val="24"/>
        </w:rPr>
        <w:t xml:space="preserve"> by declaring that the report </w:t>
      </w:r>
      <w:r w:rsidRPr="00CA162B">
        <w:rPr>
          <w:rFonts w:ascii="Times New Roman" w:hAnsi="Times New Roman" w:cs="Times New Roman"/>
          <w:bCs/>
          <w:color w:val="000000"/>
          <w:sz w:val="24"/>
          <w:szCs w:val="24"/>
        </w:rPr>
        <w:t xml:space="preserve"> entitled </w:t>
      </w:r>
      <w:r w:rsidR="00CD33C7" w:rsidRPr="00CA162B">
        <w:rPr>
          <w:rFonts w:ascii="Times New Roman" w:hAnsi="Times New Roman" w:cs="Times New Roman"/>
          <w:b/>
          <w:bCs/>
          <w:color w:val="000000"/>
          <w:sz w:val="24"/>
          <w:szCs w:val="24"/>
        </w:rPr>
        <w:t>“</w:t>
      </w:r>
      <w:r w:rsidR="00C21956">
        <w:rPr>
          <w:rFonts w:ascii="Times New Roman" w:hAnsi="Times New Roman" w:cs="Times New Roman"/>
          <w:b/>
          <w:bCs/>
          <w:color w:val="000000"/>
          <w:sz w:val="24"/>
          <w:szCs w:val="24"/>
        </w:rPr>
        <w:t>Counsellor’s Dairy</w:t>
      </w:r>
      <w:r w:rsidR="004102AC" w:rsidRPr="00CA162B">
        <w:rPr>
          <w:rFonts w:ascii="Times New Roman" w:hAnsi="Times New Roman" w:cs="Times New Roman"/>
          <w:b/>
          <w:bCs/>
          <w:color w:val="000000"/>
          <w:sz w:val="24"/>
          <w:szCs w:val="24"/>
        </w:rPr>
        <w:t xml:space="preserve">” </w:t>
      </w:r>
      <w:r w:rsidR="00DD2073">
        <w:rPr>
          <w:rFonts w:ascii="Times New Roman" w:hAnsi="Times New Roman" w:cs="Times New Roman"/>
          <w:bCs/>
          <w:color w:val="000000"/>
          <w:sz w:val="24"/>
          <w:szCs w:val="24"/>
        </w:rPr>
        <w:t xml:space="preserve"> for Problem Assisted Learning(PAL) </w:t>
      </w:r>
      <w:r w:rsidR="004102AC" w:rsidRPr="00CA162B">
        <w:rPr>
          <w:rFonts w:ascii="Times New Roman" w:hAnsi="Times New Roman" w:cs="Times New Roman"/>
          <w:bCs/>
          <w:color w:val="000000"/>
          <w:sz w:val="24"/>
          <w:szCs w:val="24"/>
        </w:rPr>
        <w:t>work</w:t>
      </w:r>
      <w:r w:rsidRPr="00CA162B">
        <w:rPr>
          <w:rFonts w:ascii="Times New Roman" w:hAnsi="Times New Roman" w:cs="Times New Roman"/>
          <w:bCs/>
          <w:color w:val="000000"/>
          <w:sz w:val="24"/>
          <w:szCs w:val="24"/>
        </w:rPr>
        <w:t xml:space="preserve"> done by </w:t>
      </w:r>
      <w:r w:rsidR="00DD2073">
        <w:rPr>
          <w:rFonts w:ascii="Times New Roman" w:hAnsi="Times New Roman" w:cs="Times New Roman"/>
          <w:bCs/>
          <w:color w:val="000000"/>
          <w:sz w:val="24"/>
          <w:szCs w:val="24"/>
        </w:rPr>
        <w:t>me. I</w:t>
      </w:r>
      <w:r w:rsidRPr="00CA162B">
        <w:rPr>
          <w:rFonts w:ascii="Times New Roman" w:hAnsi="Times New Roman" w:cs="Times New Roman"/>
          <w:bCs/>
          <w:color w:val="000000"/>
          <w:sz w:val="24"/>
          <w:szCs w:val="24"/>
        </w:rPr>
        <w:t xml:space="preserve"> certify that the work contained in the report is original and has been done by me under the guidance of supervisor. The work has not been submitted to any other institute in preparing for any degree or diploma. </w:t>
      </w:r>
      <w:r w:rsidR="00DD2073">
        <w:rPr>
          <w:rFonts w:ascii="Times New Roman" w:hAnsi="Times New Roman" w:cs="Times New Roman"/>
          <w:bCs/>
          <w:color w:val="000000"/>
          <w:sz w:val="24"/>
          <w:szCs w:val="24"/>
        </w:rPr>
        <w:t>I</w:t>
      </w:r>
      <w:r w:rsidRPr="00CA162B">
        <w:rPr>
          <w:rFonts w:ascii="Times New Roman" w:hAnsi="Times New Roman" w:cs="Times New Roman"/>
          <w:bCs/>
          <w:color w:val="000000"/>
          <w:sz w:val="24"/>
          <w:szCs w:val="24"/>
        </w:rPr>
        <w:t xml:space="preserve"> have followed the guidelines provided by the institute in preparing the report. </w:t>
      </w:r>
      <w:r w:rsidR="00DD2073">
        <w:rPr>
          <w:rFonts w:ascii="Times New Roman" w:hAnsi="Times New Roman" w:cs="Times New Roman"/>
          <w:bCs/>
          <w:color w:val="000000"/>
          <w:sz w:val="24"/>
          <w:szCs w:val="24"/>
        </w:rPr>
        <w:t>I</w:t>
      </w:r>
      <w:r w:rsidRPr="00CA162B">
        <w:rPr>
          <w:rFonts w:ascii="Times New Roman" w:hAnsi="Times New Roman" w:cs="Times New Roman"/>
          <w:bCs/>
          <w:color w:val="000000"/>
          <w:sz w:val="24"/>
          <w:szCs w:val="24"/>
        </w:rPr>
        <w:t xml:space="preserve"> have conformed to the norms and guidelines given in t</w:t>
      </w:r>
      <w:r w:rsidR="00C735A8" w:rsidRPr="00CA162B">
        <w:rPr>
          <w:rFonts w:ascii="Times New Roman" w:hAnsi="Times New Roman" w:cs="Times New Roman"/>
          <w:bCs/>
          <w:color w:val="000000"/>
          <w:sz w:val="24"/>
          <w:szCs w:val="24"/>
        </w:rPr>
        <w:t>he ethical c</w:t>
      </w:r>
      <w:r w:rsidRPr="00CA162B">
        <w:rPr>
          <w:rFonts w:ascii="Times New Roman" w:hAnsi="Times New Roman" w:cs="Times New Roman"/>
          <w:bCs/>
          <w:color w:val="000000"/>
          <w:sz w:val="24"/>
          <w:szCs w:val="24"/>
        </w:rPr>
        <w:t xml:space="preserve">ode </w:t>
      </w:r>
      <w:r w:rsidR="004102AC" w:rsidRPr="00CA162B">
        <w:rPr>
          <w:rFonts w:ascii="Times New Roman" w:hAnsi="Times New Roman" w:cs="Times New Roman"/>
          <w:bCs/>
          <w:color w:val="000000"/>
          <w:sz w:val="24"/>
          <w:szCs w:val="24"/>
        </w:rPr>
        <w:t>of</w:t>
      </w:r>
      <w:r w:rsidR="00C735A8" w:rsidRPr="00CA162B">
        <w:rPr>
          <w:rFonts w:ascii="Times New Roman" w:hAnsi="Times New Roman" w:cs="Times New Roman"/>
          <w:bCs/>
          <w:color w:val="000000"/>
          <w:sz w:val="24"/>
          <w:szCs w:val="24"/>
        </w:rPr>
        <w:t xml:space="preserve"> c</w:t>
      </w:r>
      <w:r w:rsidRPr="00CA162B">
        <w:rPr>
          <w:rFonts w:ascii="Times New Roman" w:hAnsi="Times New Roman" w:cs="Times New Roman"/>
          <w:bCs/>
          <w:color w:val="000000"/>
          <w:sz w:val="24"/>
          <w:szCs w:val="24"/>
        </w:rPr>
        <w:t xml:space="preserve">onduct of the institute. </w:t>
      </w:r>
      <w:r w:rsidR="004102AC" w:rsidRPr="00CA162B">
        <w:rPr>
          <w:rFonts w:ascii="Times New Roman" w:hAnsi="Times New Roman" w:cs="Times New Roman"/>
          <w:bCs/>
          <w:color w:val="000000"/>
          <w:sz w:val="24"/>
          <w:szCs w:val="24"/>
        </w:rPr>
        <w:t>Whenever</w:t>
      </w:r>
      <w:r w:rsidRPr="00CA162B">
        <w:rPr>
          <w:rFonts w:ascii="Times New Roman" w:hAnsi="Times New Roman" w:cs="Times New Roman"/>
          <w:bCs/>
          <w:color w:val="000000"/>
          <w:sz w:val="24"/>
          <w:szCs w:val="24"/>
        </w:rPr>
        <w:t xml:space="preserve"> </w:t>
      </w:r>
      <w:r w:rsidR="00DD2073">
        <w:rPr>
          <w:rFonts w:ascii="Times New Roman" w:hAnsi="Times New Roman" w:cs="Times New Roman"/>
          <w:bCs/>
          <w:color w:val="000000"/>
          <w:sz w:val="24"/>
          <w:szCs w:val="24"/>
        </w:rPr>
        <w:t>I</w:t>
      </w:r>
      <w:r w:rsidRPr="00CA162B">
        <w:rPr>
          <w:rFonts w:ascii="Times New Roman" w:hAnsi="Times New Roman" w:cs="Times New Roman"/>
          <w:bCs/>
          <w:color w:val="000000"/>
          <w:sz w:val="24"/>
          <w:szCs w:val="24"/>
        </w:rPr>
        <w:t xml:space="preserve"> have used </w:t>
      </w:r>
      <w:r w:rsidR="004102AC" w:rsidRPr="00CA162B">
        <w:rPr>
          <w:rFonts w:ascii="Times New Roman" w:hAnsi="Times New Roman" w:cs="Times New Roman"/>
          <w:bCs/>
          <w:color w:val="000000"/>
          <w:sz w:val="24"/>
          <w:szCs w:val="24"/>
        </w:rPr>
        <w:t>materials (</w:t>
      </w:r>
      <w:r w:rsidRPr="00CA162B">
        <w:rPr>
          <w:rFonts w:ascii="Times New Roman" w:hAnsi="Times New Roman" w:cs="Times New Roman"/>
          <w:bCs/>
          <w:color w:val="000000"/>
          <w:sz w:val="24"/>
          <w:szCs w:val="24"/>
        </w:rPr>
        <w:t xml:space="preserve">data, theoretical </w:t>
      </w:r>
      <w:r w:rsidR="004102AC" w:rsidRPr="00CA162B">
        <w:rPr>
          <w:rFonts w:ascii="Times New Roman" w:hAnsi="Times New Roman" w:cs="Times New Roman"/>
          <w:bCs/>
          <w:color w:val="000000"/>
          <w:sz w:val="24"/>
          <w:szCs w:val="24"/>
        </w:rPr>
        <w:t>analysis, figures</w:t>
      </w:r>
      <w:r w:rsidRPr="00CA162B">
        <w:rPr>
          <w:rFonts w:ascii="Times New Roman" w:hAnsi="Times New Roman" w:cs="Times New Roman"/>
          <w:bCs/>
          <w:color w:val="000000"/>
          <w:sz w:val="24"/>
          <w:szCs w:val="24"/>
        </w:rPr>
        <w:t xml:space="preserve"> and text) from other </w:t>
      </w:r>
      <w:r w:rsidR="004102AC" w:rsidRPr="00CA162B">
        <w:rPr>
          <w:rFonts w:ascii="Times New Roman" w:hAnsi="Times New Roman" w:cs="Times New Roman"/>
          <w:bCs/>
          <w:color w:val="000000"/>
          <w:sz w:val="24"/>
          <w:szCs w:val="24"/>
        </w:rPr>
        <w:t>sources,</w:t>
      </w:r>
      <w:r w:rsidRPr="00CA162B">
        <w:rPr>
          <w:rFonts w:ascii="Times New Roman" w:hAnsi="Times New Roman" w:cs="Times New Roman"/>
          <w:bCs/>
          <w:color w:val="000000"/>
          <w:sz w:val="24"/>
          <w:szCs w:val="24"/>
        </w:rPr>
        <w:t xml:space="preserve"> </w:t>
      </w:r>
      <w:r w:rsidR="00DD2073">
        <w:rPr>
          <w:rFonts w:ascii="Times New Roman" w:hAnsi="Times New Roman" w:cs="Times New Roman"/>
          <w:bCs/>
          <w:color w:val="000000"/>
          <w:sz w:val="24"/>
          <w:szCs w:val="24"/>
        </w:rPr>
        <w:t>I</w:t>
      </w:r>
      <w:r w:rsidRPr="00CA162B">
        <w:rPr>
          <w:rFonts w:ascii="Times New Roman" w:hAnsi="Times New Roman" w:cs="Times New Roman"/>
          <w:bCs/>
          <w:color w:val="000000"/>
          <w:sz w:val="24"/>
          <w:szCs w:val="24"/>
        </w:rPr>
        <w:t xml:space="preserve"> have given due credit to them by citing them in the text of the report and giving their details in the references. Further, </w:t>
      </w:r>
      <w:r w:rsidR="00DD2073">
        <w:rPr>
          <w:rFonts w:ascii="Times New Roman" w:hAnsi="Times New Roman" w:cs="Times New Roman"/>
          <w:bCs/>
          <w:color w:val="000000"/>
          <w:sz w:val="24"/>
          <w:szCs w:val="24"/>
        </w:rPr>
        <w:t xml:space="preserve">I </w:t>
      </w:r>
      <w:r w:rsidRPr="00CA162B">
        <w:rPr>
          <w:rFonts w:ascii="Times New Roman" w:hAnsi="Times New Roman" w:cs="Times New Roman"/>
          <w:bCs/>
          <w:color w:val="000000"/>
          <w:sz w:val="24"/>
          <w:szCs w:val="24"/>
        </w:rPr>
        <w:t xml:space="preserve"> have taken permission from the copyrights owner of</w:t>
      </w:r>
      <w:r w:rsidR="004102AC" w:rsidRPr="00CA162B">
        <w:rPr>
          <w:rFonts w:ascii="Times New Roman" w:hAnsi="Times New Roman" w:cs="Times New Roman"/>
          <w:bCs/>
          <w:color w:val="000000"/>
          <w:sz w:val="24"/>
          <w:szCs w:val="24"/>
        </w:rPr>
        <w:t xml:space="preserve"> </w:t>
      </w:r>
      <w:r w:rsidRPr="00CA162B">
        <w:rPr>
          <w:rFonts w:ascii="Times New Roman" w:hAnsi="Times New Roman" w:cs="Times New Roman"/>
          <w:bCs/>
          <w:color w:val="000000"/>
          <w:sz w:val="24"/>
          <w:szCs w:val="24"/>
        </w:rPr>
        <w:t>the sources, whenever necessary</w:t>
      </w:r>
      <w:r w:rsidRPr="00CA162B">
        <w:rPr>
          <w:rFonts w:ascii="Times New Roman" w:hAnsi="Times New Roman" w:cs="Times New Roman"/>
          <w:b/>
          <w:bCs/>
          <w:color w:val="000000"/>
          <w:sz w:val="24"/>
          <w:szCs w:val="24"/>
        </w:rPr>
        <w:t>.</w:t>
      </w:r>
    </w:p>
    <w:p w14:paraId="1E3095F1" w14:textId="77777777" w:rsidR="006454DE" w:rsidRPr="00CA162B" w:rsidRDefault="006454DE" w:rsidP="00703C25">
      <w:pPr>
        <w:spacing w:after="0" w:line="360" w:lineRule="auto"/>
        <w:rPr>
          <w:rFonts w:ascii="Times New Roman" w:hAnsi="Times New Roman" w:cs="Times New Roman"/>
          <w:b/>
          <w:bCs/>
          <w:color w:val="000000"/>
          <w:sz w:val="28"/>
          <w:szCs w:val="26"/>
        </w:rPr>
      </w:pPr>
    </w:p>
    <w:p w14:paraId="48F4F027" w14:textId="77777777" w:rsidR="006454DE" w:rsidRDefault="006454DE" w:rsidP="00703C25">
      <w:pPr>
        <w:spacing w:after="0" w:line="360" w:lineRule="auto"/>
        <w:rPr>
          <w:rFonts w:ascii="Times New Roman" w:eastAsia="Times New Roman" w:hAnsi="Times New Roman" w:cs="Times New Roman"/>
          <w:b/>
          <w:bCs/>
          <w:color w:val="000000"/>
          <w:sz w:val="28"/>
          <w:szCs w:val="26"/>
        </w:rPr>
      </w:pPr>
      <w:r w:rsidRPr="00CA162B">
        <w:rPr>
          <w:rFonts w:ascii="Times New Roman" w:eastAsia="Times New Roman" w:hAnsi="Times New Roman" w:cs="Times New Roman"/>
          <w:b/>
          <w:bCs/>
          <w:color w:val="000000"/>
          <w:sz w:val="28"/>
          <w:szCs w:val="26"/>
        </w:rPr>
        <w:t xml:space="preserve">  </w:t>
      </w:r>
    </w:p>
    <w:p w14:paraId="77ADEB72" w14:textId="77777777" w:rsidR="00C3755E" w:rsidRPr="00CA162B" w:rsidRDefault="00C3755E" w:rsidP="00703C25">
      <w:pPr>
        <w:spacing w:after="0" w:line="360" w:lineRule="auto"/>
        <w:rPr>
          <w:rFonts w:ascii="Times New Roman" w:hAnsi="Times New Roman" w:cs="Times New Roman"/>
        </w:rPr>
      </w:pPr>
    </w:p>
    <w:p w14:paraId="662E681A" w14:textId="77777777" w:rsidR="006454DE" w:rsidRPr="00CA162B" w:rsidRDefault="00D944AB" w:rsidP="00703C25">
      <w:pPr>
        <w:spacing w:after="0" w:line="360" w:lineRule="auto"/>
        <w:rPr>
          <w:rFonts w:ascii="Times New Roman" w:hAnsi="Times New Roman" w:cs="Times New Roman"/>
        </w:rPr>
      </w:pPr>
      <w:r w:rsidRPr="00CA162B">
        <w:rPr>
          <w:rFonts w:ascii="Times New Roman" w:eastAsia="Times New Roman" w:hAnsi="Times New Roman" w:cs="Times New Roman"/>
          <w:b/>
          <w:bCs/>
          <w:color w:val="000000"/>
          <w:sz w:val="28"/>
          <w:szCs w:val="26"/>
        </w:rPr>
        <w:t xml:space="preserve">                                                                 </w:t>
      </w:r>
      <w:r w:rsidR="00C735A8" w:rsidRPr="00CA162B">
        <w:rPr>
          <w:rFonts w:ascii="Times New Roman" w:eastAsia="Times New Roman" w:hAnsi="Times New Roman" w:cs="Times New Roman"/>
          <w:b/>
          <w:bCs/>
          <w:color w:val="000000"/>
          <w:sz w:val="28"/>
          <w:szCs w:val="26"/>
        </w:rPr>
        <w:t xml:space="preserve">    </w:t>
      </w:r>
      <w:r w:rsidRPr="00CA162B">
        <w:rPr>
          <w:rFonts w:ascii="Times New Roman" w:eastAsia="Times New Roman" w:hAnsi="Times New Roman" w:cs="Times New Roman"/>
          <w:b/>
          <w:bCs/>
          <w:color w:val="000000"/>
          <w:sz w:val="28"/>
          <w:szCs w:val="26"/>
        </w:rPr>
        <w:t xml:space="preserve">   </w:t>
      </w:r>
      <w:r w:rsidR="006454DE" w:rsidRPr="00CA162B">
        <w:rPr>
          <w:rFonts w:ascii="Times New Roman" w:eastAsia="Times New Roman" w:hAnsi="Times New Roman" w:cs="Times New Roman"/>
          <w:b/>
          <w:bCs/>
          <w:color w:val="000000"/>
          <w:sz w:val="28"/>
          <w:szCs w:val="26"/>
        </w:rPr>
        <w:t xml:space="preserve"> </w:t>
      </w:r>
      <w:r w:rsidR="006454DE" w:rsidRPr="00CA162B">
        <w:rPr>
          <w:rFonts w:ascii="Times New Roman" w:hAnsi="Times New Roman" w:cs="Times New Roman"/>
          <w:b/>
          <w:bCs/>
          <w:color w:val="000000"/>
          <w:sz w:val="28"/>
          <w:szCs w:val="26"/>
        </w:rPr>
        <w:t>Signature</w:t>
      </w:r>
      <w:r w:rsidR="00C3755E">
        <w:rPr>
          <w:rFonts w:ascii="Times New Roman" w:hAnsi="Times New Roman" w:cs="Times New Roman"/>
          <w:b/>
          <w:bCs/>
          <w:color w:val="000000"/>
          <w:sz w:val="28"/>
          <w:szCs w:val="26"/>
        </w:rPr>
        <w:t xml:space="preserve"> of the student</w:t>
      </w:r>
    </w:p>
    <w:p w14:paraId="1D5C98AC" w14:textId="1DA6F162" w:rsidR="00AA186F" w:rsidRDefault="00C21956" w:rsidP="00C3755E">
      <w:pPr>
        <w:spacing w:after="0" w:line="360" w:lineRule="auto"/>
        <w:ind w:left="2880" w:firstLine="720"/>
        <w:jc w:val="center"/>
        <w:rPr>
          <w:rFonts w:ascii="Times New Roman" w:hAnsi="Times New Roman" w:cs="Times New Roman"/>
          <w:b/>
          <w:bCs/>
          <w:color w:val="7030A0"/>
          <w:sz w:val="28"/>
          <w:szCs w:val="26"/>
        </w:rPr>
      </w:pPr>
      <w:r>
        <w:rPr>
          <w:rFonts w:ascii="Times New Roman" w:hAnsi="Times New Roman" w:cs="Times New Roman"/>
          <w:b/>
          <w:bCs/>
          <w:color w:val="7030A0"/>
          <w:sz w:val="28"/>
          <w:szCs w:val="26"/>
        </w:rPr>
        <w:t>DUDEKULA NASREEN</w:t>
      </w:r>
    </w:p>
    <w:p w14:paraId="0459AF31" w14:textId="1E8719C0" w:rsidR="00C3755E" w:rsidRPr="00CA162B" w:rsidRDefault="00C21956" w:rsidP="00C3755E">
      <w:pPr>
        <w:spacing w:after="0" w:line="360" w:lineRule="auto"/>
        <w:ind w:left="2880" w:firstLine="720"/>
        <w:jc w:val="center"/>
        <w:rPr>
          <w:rFonts w:ascii="Times New Roman" w:hAnsi="Times New Roman" w:cs="Times New Roman"/>
          <w:b/>
          <w:bCs/>
          <w:color w:val="7030A0"/>
          <w:sz w:val="28"/>
          <w:szCs w:val="26"/>
        </w:rPr>
      </w:pPr>
      <w:r>
        <w:rPr>
          <w:rFonts w:ascii="Times New Roman" w:hAnsi="Times New Roman" w:cs="Times New Roman"/>
          <w:b/>
          <w:bCs/>
          <w:color w:val="7030A0"/>
          <w:sz w:val="28"/>
          <w:szCs w:val="26"/>
        </w:rPr>
        <w:t>19761A0581</w:t>
      </w:r>
    </w:p>
    <w:p w14:paraId="7FA2A0D2" w14:textId="77777777" w:rsidR="006454DE" w:rsidRPr="00CA162B" w:rsidRDefault="00D944AB" w:rsidP="00D944AB">
      <w:pPr>
        <w:tabs>
          <w:tab w:val="left" w:pos="5384"/>
        </w:tabs>
        <w:spacing w:after="0" w:line="360" w:lineRule="auto"/>
        <w:rPr>
          <w:rFonts w:ascii="Times New Roman" w:hAnsi="Times New Roman" w:cs="Times New Roman"/>
          <w:b/>
          <w:bCs/>
          <w:color w:val="FF0000"/>
          <w:sz w:val="28"/>
          <w:szCs w:val="26"/>
        </w:rPr>
      </w:pPr>
      <w:r w:rsidRPr="00CA162B">
        <w:rPr>
          <w:rFonts w:ascii="Times New Roman" w:hAnsi="Times New Roman" w:cs="Times New Roman"/>
          <w:b/>
          <w:bCs/>
          <w:color w:val="FF0000"/>
          <w:sz w:val="28"/>
          <w:szCs w:val="26"/>
        </w:rPr>
        <w:tab/>
      </w:r>
    </w:p>
    <w:p w14:paraId="1D009712" w14:textId="77777777" w:rsidR="006454DE" w:rsidRPr="00CA162B" w:rsidRDefault="006454DE" w:rsidP="00703C25">
      <w:pPr>
        <w:spacing w:after="0" w:line="360" w:lineRule="auto"/>
        <w:jc w:val="center"/>
        <w:rPr>
          <w:rFonts w:ascii="Times New Roman" w:hAnsi="Times New Roman" w:cs="Times New Roman"/>
          <w:b/>
          <w:bCs/>
          <w:color w:val="FF0000"/>
          <w:sz w:val="28"/>
          <w:szCs w:val="26"/>
        </w:rPr>
      </w:pPr>
    </w:p>
    <w:p w14:paraId="3AB04DE7" w14:textId="77777777" w:rsidR="006454DE" w:rsidRPr="00CA162B" w:rsidRDefault="006454DE" w:rsidP="00703C25">
      <w:pPr>
        <w:spacing w:after="0" w:line="360" w:lineRule="auto"/>
        <w:jc w:val="center"/>
        <w:rPr>
          <w:rFonts w:ascii="Times New Roman" w:hAnsi="Times New Roman" w:cs="Times New Roman"/>
          <w:b/>
          <w:bCs/>
          <w:color w:val="FF0000"/>
          <w:sz w:val="28"/>
          <w:szCs w:val="26"/>
        </w:rPr>
      </w:pPr>
    </w:p>
    <w:p w14:paraId="18A971E2" w14:textId="77777777" w:rsidR="006454DE" w:rsidRPr="00CA162B" w:rsidRDefault="006454DE" w:rsidP="00703C25">
      <w:pPr>
        <w:spacing w:line="360" w:lineRule="auto"/>
        <w:contextualSpacing/>
        <w:rPr>
          <w:rFonts w:ascii="Times New Roman" w:hAnsi="Times New Roman" w:cs="Times New Roman"/>
          <w:b/>
          <w:bCs/>
          <w:color w:val="365F91"/>
          <w:sz w:val="32"/>
          <w:szCs w:val="32"/>
        </w:rPr>
      </w:pPr>
    </w:p>
    <w:p w14:paraId="3782B236" w14:textId="77777777" w:rsidR="006454DE" w:rsidRPr="00CA162B" w:rsidRDefault="006454DE" w:rsidP="00703C25">
      <w:pPr>
        <w:spacing w:line="360" w:lineRule="auto"/>
        <w:contextualSpacing/>
        <w:rPr>
          <w:rFonts w:ascii="Times New Roman" w:hAnsi="Times New Roman" w:cs="Times New Roman"/>
          <w:b/>
          <w:bCs/>
          <w:color w:val="365F91"/>
          <w:sz w:val="32"/>
          <w:szCs w:val="32"/>
        </w:rPr>
      </w:pPr>
    </w:p>
    <w:p w14:paraId="2BFB838E" w14:textId="77777777" w:rsidR="006454DE" w:rsidRPr="00CA162B" w:rsidRDefault="006454DE" w:rsidP="00703C25">
      <w:pPr>
        <w:spacing w:line="360" w:lineRule="auto"/>
        <w:contextualSpacing/>
        <w:rPr>
          <w:rFonts w:ascii="Times New Roman" w:hAnsi="Times New Roman" w:cs="Times New Roman"/>
          <w:b/>
          <w:bCs/>
          <w:color w:val="365F91"/>
          <w:sz w:val="32"/>
          <w:szCs w:val="32"/>
        </w:rPr>
      </w:pPr>
    </w:p>
    <w:p w14:paraId="6AF2B26E" w14:textId="77777777" w:rsidR="00390E2A" w:rsidRDefault="00390E2A">
      <w:pPr>
        <w:suppressAutoHyphens w:val="0"/>
        <w:spacing w:after="0" w:line="240" w:lineRule="auto"/>
        <w:rPr>
          <w:rFonts w:ascii="Times New Roman" w:hAnsi="Times New Roman" w:cs="Times New Roman"/>
          <w:b/>
          <w:bCs/>
          <w:color w:val="365F91"/>
          <w:sz w:val="32"/>
          <w:szCs w:val="32"/>
        </w:rPr>
      </w:pPr>
      <w:r>
        <w:rPr>
          <w:rFonts w:ascii="Times New Roman" w:hAnsi="Times New Roman" w:cs="Times New Roman"/>
          <w:b/>
          <w:bCs/>
          <w:color w:val="365F91"/>
          <w:sz w:val="32"/>
          <w:szCs w:val="32"/>
        </w:rPr>
        <w:br w:type="page"/>
      </w:r>
    </w:p>
    <w:p w14:paraId="7BB4099D" w14:textId="2F271C98" w:rsidR="00050AA4" w:rsidRPr="00FC499F" w:rsidRDefault="00C21956" w:rsidP="00703C25">
      <w:pPr>
        <w:spacing w:line="360" w:lineRule="auto"/>
        <w:contextualSpacing/>
        <w:jc w:val="center"/>
        <w:rPr>
          <w:rFonts w:ascii="Times New Roman" w:hAnsi="Times New Roman" w:cs="Times New Roman"/>
          <w:b/>
          <w:i/>
          <w:sz w:val="32"/>
          <w:szCs w:val="32"/>
        </w:rPr>
      </w:pPr>
      <w:r>
        <w:rPr>
          <w:rFonts w:ascii="Times New Roman" w:hAnsi="Times New Roman" w:cs="Times New Roman"/>
          <w:b/>
          <w:i/>
          <w:sz w:val="32"/>
          <w:szCs w:val="32"/>
        </w:rPr>
        <w:lastRenderedPageBreak/>
        <w:t>COUNSELLOR’S DAIRY</w:t>
      </w:r>
    </w:p>
    <w:p w14:paraId="44E1BC5A" w14:textId="77777777" w:rsidR="00703C25" w:rsidRPr="00050AA4" w:rsidRDefault="00703C25" w:rsidP="00703C25">
      <w:pPr>
        <w:spacing w:line="360" w:lineRule="auto"/>
        <w:contextualSpacing/>
        <w:jc w:val="center"/>
        <w:rPr>
          <w:rFonts w:ascii="Times New Roman" w:hAnsi="Times New Roman" w:cs="Times New Roman"/>
          <w:sz w:val="32"/>
          <w:szCs w:val="32"/>
        </w:rPr>
      </w:pPr>
      <w:r w:rsidRPr="00050AA4">
        <w:rPr>
          <w:rFonts w:ascii="Times New Roman" w:hAnsi="Times New Roman" w:cs="Times New Roman"/>
          <w:b/>
          <w:sz w:val="32"/>
          <w:szCs w:val="32"/>
        </w:rPr>
        <w:t>ABSTRACT</w:t>
      </w:r>
    </w:p>
    <w:p w14:paraId="2303AD53" w14:textId="77777777" w:rsidR="006454DE" w:rsidRPr="00CA162B" w:rsidRDefault="00703C25" w:rsidP="00703C25">
      <w:pPr>
        <w:spacing w:line="360" w:lineRule="auto"/>
        <w:contextualSpacing/>
        <w:jc w:val="center"/>
        <w:rPr>
          <w:rFonts w:ascii="Times New Roman" w:hAnsi="Times New Roman" w:cs="Times New Roman"/>
          <w:b/>
          <w:bCs/>
          <w:color w:val="365F91"/>
          <w:sz w:val="32"/>
          <w:szCs w:val="32"/>
        </w:rPr>
      </w:pPr>
      <w:r w:rsidRPr="00CA162B">
        <w:rPr>
          <w:rFonts w:ascii="Times New Roman" w:hAnsi="Times New Roman" w:cs="Times New Roman"/>
          <w:b/>
          <w:bCs/>
          <w:color w:val="365F91"/>
          <w:sz w:val="32"/>
          <w:szCs w:val="32"/>
        </w:rPr>
        <w:t xml:space="preserve"> </w:t>
      </w:r>
    </w:p>
    <w:p w14:paraId="5F1D20D1" w14:textId="1BCEDC04" w:rsidR="00B25CAA" w:rsidRPr="00861717" w:rsidRDefault="00C21956" w:rsidP="00703C25">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In this project, I am developing Android based application which is useful for counsellor’s to keep track for their students details. By using this application counsellors can get information in mobile(small, portable)which is </w:t>
      </w:r>
      <w:r w:rsidR="00E71FB0">
        <w:rPr>
          <w:rFonts w:ascii="Times New Roman" w:hAnsi="Times New Roman" w:cs="Times New Roman"/>
          <w:i/>
          <w:sz w:val="24"/>
          <w:szCs w:val="24"/>
        </w:rPr>
        <w:t>available everytime. Whenever the counsellors need information regarding their students. They can easily get by their mobile. In this app, I am providing information like Name, Roll No., Mobile No., Parent Details, CGPA, Attendance, Backlogs, Category(Management/BC-Scholar),</w:t>
      </w:r>
      <w:r w:rsidR="0086739D">
        <w:rPr>
          <w:rFonts w:ascii="Times New Roman" w:hAnsi="Times New Roman" w:cs="Times New Roman"/>
          <w:i/>
          <w:sz w:val="24"/>
          <w:szCs w:val="24"/>
        </w:rPr>
        <w:t>Hostel/Bus, Fees Due. If there is any change in student details, Counsellor can modify this information using edit screen. We are providing one touch call and message options in this application. So, Counsellors can feel comfort and easy to us</w:t>
      </w:r>
      <w:r w:rsidR="00C60FE6">
        <w:rPr>
          <w:rFonts w:ascii="Times New Roman" w:hAnsi="Times New Roman" w:cs="Times New Roman"/>
          <w:i/>
          <w:sz w:val="24"/>
          <w:szCs w:val="24"/>
        </w:rPr>
        <w:t>e</w:t>
      </w:r>
      <w:r w:rsidR="0086739D">
        <w:rPr>
          <w:rFonts w:ascii="Times New Roman" w:hAnsi="Times New Roman" w:cs="Times New Roman"/>
          <w:i/>
          <w:sz w:val="24"/>
          <w:szCs w:val="24"/>
        </w:rPr>
        <w:t xml:space="preserve">. </w:t>
      </w:r>
      <w:r w:rsidR="00E71FB0">
        <w:rPr>
          <w:rFonts w:ascii="Times New Roman" w:hAnsi="Times New Roman" w:cs="Times New Roman"/>
          <w:i/>
          <w:sz w:val="24"/>
          <w:szCs w:val="24"/>
        </w:rPr>
        <w:t xml:space="preserve">   </w:t>
      </w:r>
      <w:r>
        <w:rPr>
          <w:rFonts w:ascii="Times New Roman" w:hAnsi="Times New Roman" w:cs="Times New Roman"/>
          <w:i/>
          <w:sz w:val="24"/>
          <w:szCs w:val="24"/>
        </w:rPr>
        <w:t xml:space="preserve">    </w:t>
      </w:r>
    </w:p>
    <w:p w14:paraId="7B80DFB1" w14:textId="77777777" w:rsidR="006454DE" w:rsidRPr="00CA162B" w:rsidRDefault="006454DE" w:rsidP="00703C25">
      <w:pPr>
        <w:spacing w:line="360" w:lineRule="auto"/>
        <w:jc w:val="both"/>
        <w:rPr>
          <w:rFonts w:ascii="Times New Roman" w:hAnsi="Times New Roman" w:cs="Times New Roman"/>
          <w:b/>
          <w:sz w:val="24"/>
          <w:szCs w:val="24"/>
          <w:u w:val="single"/>
        </w:rPr>
      </w:pPr>
    </w:p>
    <w:p w14:paraId="1A128D7A" w14:textId="77777777" w:rsidR="006454DE" w:rsidRPr="00CA162B" w:rsidRDefault="006454DE" w:rsidP="00703C25">
      <w:pPr>
        <w:spacing w:line="360" w:lineRule="auto"/>
        <w:jc w:val="both"/>
        <w:rPr>
          <w:rFonts w:ascii="Times New Roman" w:hAnsi="Times New Roman" w:cs="Times New Roman"/>
          <w:b/>
          <w:sz w:val="24"/>
          <w:szCs w:val="24"/>
        </w:rPr>
      </w:pPr>
    </w:p>
    <w:p w14:paraId="54CA44AE" w14:textId="77777777" w:rsidR="004102AC" w:rsidRPr="00CA162B" w:rsidRDefault="004102AC" w:rsidP="00703C25">
      <w:pPr>
        <w:spacing w:line="360" w:lineRule="auto"/>
        <w:jc w:val="center"/>
        <w:rPr>
          <w:rFonts w:ascii="Times New Roman" w:hAnsi="Times New Roman" w:cs="Times New Roman"/>
          <w:b/>
          <w:sz w:val="28"/>
          <w:szCs w:val="24"/>
        </w:rPr>
      </w:pPr>
    </w:p>
    <w:p w14:paraId="6EB9AC5D" w14:textId="77777777" w:rsidR="004102AC" w:rsidRPr="00CA162B" w:rsidRDefault="004102AC" w:rsidP="00703C25">
      <w:pPr>
        <w:spacing w:line="360" w:lineRule="auto"/>
        <w:jc w:val="center"/>
        <w:rPr>
          <w:rFonts w:ascii="Times New Roman" w:hAnsi="Times New Roman" w:cs="Times New Roman"/>
          <w:b/>
          <w:sz w:val="28"/>
          <w:szCs w:val="24"/>
        </w:rPr>
      </w:pPr>
    </w:p>
    <w:p w14:paraId="64164DDD" w14:textId="77777777" w:rsidR="004102AC" w:rsidRPr="00CA162B" w:rsidRDefault="004102AC" w:rsidP="00703C25">
      <w:pPr>
        <w:spacing w:line="360" w:lineRule="auto"/>
        <w:jc w:val="center"/>
        <w:rPr>
          <w:rFonts w:ascii="Times New Roman" w:hAnsi="Times New Roman" w:cs="Times New Roman"/>
          <w:b/>
          <w:sz w:val="28"/>
          <w:szCs w:val="24"/>
        </w:rPr>
      </w:pPr>
    </w:p>
    <w:p w14:paraId="46B60EA5" w14:textId="77777777" w:rsidR="004102AC" w:rsidRPr="00CA162B" w:rsidRDefault="004102AC" w:rsidP="00703C25">
      <w:pPr>
        <w:spacing w:line="360" w:lineRule="auto"/>
        <w:jc w:val="center"/>
        <w:rPr>
          <w:rFonts w:ascii="Times New Roman" w:hAnsi="Times New Roman" w:cs="Times New Roman"/>
          <w:b/>
          <w:sz w:val="28"/>
          <w:szCs w:val="24"/>
        </w:rPr>
      </w:pPr>
    </w:p>
    <w:p w14:paraId="515CB757" w14:textId="77777777" w:rsidR="006454DE" w:rsidRDefault="006454DE" w:rsidP="00703C25">
      <w:pPr>
        <w:spacing w:line="360" w:lineRule="auto"/>
        <w:jc w:val="center"/>
        <w:rPr>
          <w:rFonts w:ascii="Times New Roman" w:hAnsi="Times New Roman" w:cs="Times New Roman"/>
          <w:b/>
          <w:sz w:val="32"/>
          <w:szCs w:val="32"/>
        </w:rPr>
      </w:pPr>
    </w:p>
    <w:p w14:paraId="6CF277EB" w14:textId="77777777" w:rsidR="00861717" w:rsidRDefault="00861717">
      <w:pPr>
        <w:suppressAutoHyphens w:val="0"/>
        <w:spacing w:after="0" w:line="240" w:lineRule="auto"/>
        <w:rPr>
          <w:rFonts w:ascii="Times New Roman" w:hAnsi="Times New Roman" w:cs="Times New Roman"/>
          <w:b/>
          <w:sz w:val="32"/>
          <w:szCs w:val="32"/>
        </w:rPr>
      </w:pPr>
      <w:r>
        <w:rPr>
          <w:rFonts w:ascii="Times New Roman" w:hAnsi="Times New Roman" w:cs="Times New Roman"/>
          <w:b/>
          <w:sz w:val="32"/>
          <w:szCs w:val="32"/>
        </w:rPr>
        <w:br w:type="page"/>
      </w:r>
    </w:p>
    <w:p w14:paraId="2CEF611E" w14:textId="49B20058" w:rsidR="007A2E30" w:rsidRPr="00FC499F" w:rsidRDefault="0086739D" w:rsidP="007A2E30">
      <w:pPr>
        <w:spacing w:line="360" w:lineRule="auto"/>
        <w:contextualSpacing/>
        <w:jc w:val="center"/>
        <w:rPr>
          <w:rFonts w:ascii="Times New Roman" w:hAnsi="Times New Roman" w:cs="Times New Roman"/>
          <w:b/>
          <w:i/>
          <w:sz w:val="32"/>
          <w:szCs w:val="32"/>
        </w:rPr>
      </w:pPr>
      <w:r>
        <w:rPr>
          <w:rFonts w:ascii="Times New Roman" w:hAnsi="Times New Roman" w:cs="Times New Roman"/>
          <w:b/>
          <w:i/>
          <w:sz w:val="32"/>
          <w:szCs w:val="32"/>
        </w:rPr>
        <w:lastRenderedPageBreak/>
        <w:t>COUNSELLOR’S DAIRY</w:t>
      </w:r>
    </w:p>
    <w:p w14:paraId="766D815B" w14:textId="77777777" w:rsidR="007A2E30" w:rsidRPr="00050AA4" w:rsidRDefault="007A2E30" w:rsidP="007A2E30">
      <w:pPr>
        <w:spacing w:line="360" w:lineRule="auto"/>
        <w:contextualSpacing/>
        <w:jc w:val="center"/>
        <w:rPr>
          <w:rFonts w:ascii="Times New Roman" w:hAnsi="Times New Roman" w:cs="Times New Roman"/>
          <w:sz w:val="32"/>
          <w:szCs w:val="32"/>
        </w:rPr>
      </w:pPr>
      <w:r>
        <w:rPr>
          <w:rFonts w:ascii="Times New Roman" w:hAnsi="Times New Roman" w:cs="Times New Roman"/>
          <w:b/>
          <w:sz w:val="32"/>
          <w:szCs w:val="32"/>
        </w:rPr>
        <w:t>INTRODUCTION</w:t>
      </w:r>
      <w:r w:rsidR="00EA7412">
        <w:rPr>
          <w:rFonts w:ascii="Times New Roman" w:hAnsi="Times New Roman" w:cs="Times New Roman"/>
          <w:b/>
          <w:sz w:val="32"/>
          <w:szCs w:val="32"/>
        </w:rPr>
        <w:t xml:space="preserve"> / BACKGROUND / LITERATURE STUDY</w:t>
      </w:r>
    </w:p>
    <w:p w14:paraId="62086882" w14:textId="77777777" w:rsidR="007A2E30" w:rsidRPr="00CA162B" w:rsidRDefault="007A2E30" w:rsidP="007A2E30">
      <w:pPr>
        <w:spacing w:line="360" w:lineRule="auto"/>
        <w:contextualSpacing/>
        <w:jc w:val="center"/>
        <w:rPr>
          <w:rFonts w:ascii="Times New Roman" w:hAnsi="Times New Roman" w:cs="Times New Roman"/>
          <w:b/>
          <w:bCs/>
          <w:color w:val="365F91"/>
          <w:sz w:val="32"/>
          <w:szCs w:val="32"/>
        </w:rPr>
      </w:pPr>
      <w:r w:rsidRPr="00CA162B">
        <w:rPr>
          <w:rFonts w:ascii="Times New Roman" w:hAnsi="Times New Roman" w:cs="Times New Roman"/>
          <w:b/>
          <w:bCs/>
          <w:color w:val="365F91"/>
          <w:sz w:val="32"/>
          <w:szCs w:val="32"/>
        </w:rPr>
        <w:t xml:space="preserve"> </w:t>
      </w:r>
    </w:p>
    <w:p w14:paraId="3D7CD81D" w14:textId="77777777" w:rsidR="00C60FE6" w:rsidRDefault="0086739D" w:rsidP="00C60FE6">
      <w:pPr>
        <w:spacing w:line="360" w:lineRule="auto"/>
        <w:jc w:val="both"/>
        <w:rPr>
          <w:rFonts w:ascii="Times New Roman" w:hAnsi="Times New Roman" w:cs="Times New Roman"/>
          <w:i/>
          <w:sz w:val="24"/>
          <w:szCs w:val="24"/>
        </w:rPr>
      </w:pPr>
      <w:r>
        <w:rPr>
          <w:rFonts w:ascii="Times New Roman" w:hAnsi="Times New Roman" w:cs="Times New Roman"/>
          <w:i/>
          <w:sz w:val="24"/>
          <w:szCs w:val="24"/>
        </w:rPr>
        <w:t>In present Scenario</w:t>
      </w:r>
      <w:r w:rsidR="00C66B48">
        <w:rPr>
          <w:rFonts w:ascii="Times New Roman" w:hAnsi="Times New Roman" w:cs="Times New Roman"/>
          <w:i/>
          <w:sz w:val="24"/>
          <w:szCs w:val="24"/>
        </w:rPr>
        <w:t>, Counsellor’s are facing problems to get information about their students. There is no dedicated app available for this process</w:t>
      </w:r>
      <w:r w:rsidR="00C60FE6">
        <w:rPr>
          <w:rFonts w:ascii="Times New Roman" w:hAnsi="Times New Roman" w:cs="Times New Roman"/>
          <w:i/>
          <w:sz w:val="24"/>
          <w:szCs w:val="24"/>
        </w:rPr>
        <w:t xml:space="preserve"> for counsellors</w:t>
      </w:r>
      <w:r w:rsidR="00C66B48">
        <w:rPr>
          <w:rFonts w:ascii="Times New Roman" w:hAnsi="Times New Roman" w:cs="Times New Roman"/>
          <w:i/>
          <w:sz w:val="24"/>
          <w:szCs w:val="24"/>
        </w:rPr>
        <w:t>. Everyone has mobile with them. So, If an app is created for this then it will be easy for the counsellors.</w:t>
      </w:r>
      <w:r w:rsidR="00C60FE6" w:rsidRPr="00C60FE6">
        <w:rPr>
          <w:rFonts w:ascii="Times New Roman" w:hAnsi="Times New Roman" w:cs="Times New Roman"/>
          <w:i/>
          <w:sz w:val="24"/>
          <w:szCs w:val="24"/>
        </w:rPr>
        <w:t xml:space="preserve"> </w:t>
      </w:r>
      <w:r w:rsidR="00C60FE6">
        <w:rPr>
          <w:rFonts w:ascii="Times New Roman" w:hAnsi="Times New Roman" w:cs="Times New Roman"/>
          <w:i/>
          <w:sz w:val="24"/>
          <w:szCs w:val="24"/>
        </w:rPr>
        <w:t>In this project, I am developing Android based application which is useful for counsellor’s to keep track for their students details. By using this application counsellors can get information in mobile(small, portable)which is available everytime. Whenever the counsellors need information regarding their students. They can easily get by their mobile. In this app, I am providing information like Name, Roll No., Mobile No., Parent Details, CGPA, Attendance, Backlogs, Category(Management/BC-Scholar),Hostel/Bus, Fees Due. If there is any change in student details, Counsellor can modify this information using edit screen. We are providing one touch call and message options in this application. So, Counsellors can feel comfort and easy to use.</w:t>
      </w:r>
    </w:p>
    <w:p w14:paraId="3B557F7B" w14:textId="5A086A79" w:rsidR="00C60FE6" w:rsidRDefault="00C60FE6" w:rsidP="00C60FE6">
      <w:pPr>
        <w:spacing w:line="240" w:lineRule="auto"/>
        <w:rPr>
          <w:rFonts w:ascii="Times New Roman" w:hAnsi="Times New Roman" w:cs="Times New Roman"/>
          <w:b/>
          <w:bCs/>
          <w:i/>
          <w:sz w:val="24"/>
          <w:szCs w:val="24"/>
        </w:rPr>
      </w:pPr>
      <w:r w:rsidRPr="00C60FE6">
        <w:rPr>
          <w:rFonts w:ascii="Times New Roman" w:hAnsi="Times New Roman" w:cs="Times New Roman"/>
          <w:b/>
          <w:bCs/>
          <w:i/>
          <w:sz w:val="24"/>
          <w:szCs w:val="24"/>
        </w:rPr>
        <w:t>Requirements:</w:t>
      </w:r>
    </w:p>
    <w:p w14:paraId="0FE9872A" w14:textId="1976A679" w:rsidR="00C60FE6" w:rsidRDefault="00C60FE6" w:rsidP="00C60FE6">
      <w:pPr>
        <w:spacing w:line="240" w:lineRule="auto"/>
        <w:rPr>
          <w:rFonts w:ascii="Times New Roman" w:hAnsi="Times New Roman" w:cs="Times New Roman"/>
          <w:i/>
          <w:sz w:val="24"/>
          <w:szCs w:val="24"/>
        </w:rPr>
      </w:pPr>
      <w:r>
        <w:rPr>
          <w:rFonts w:ascii="Times New Roman" w:hAnsi="Times New Roman" w:cs="Times New Roman"/>
          <w:i/>
          <w:sz w:val="24"/>
          <w:szCs w:val="24"/>
        </w:rPr>
        <w:t xml:space="preserve">Hardware </w:t>
      </w:r>
      <w:r w:rsidR="00B941A0">
        <w:rPr>
          <w:rFonts w:ascii="Times New Roman" w:hAnsi="Times New Roman" w:cs="Times New Roman"/>
          <w:i/>
          <w:sz w:val="24"/>
          <w:szCs w:val="24"/>
        </w:rPr>
        <w:t>R</w:t>
      </w:r>
      <w:r>
        <w:rPr>
          <w:rFonts w:ascii="Times New Roman" w:hAnsi="Times New Roman" w:cs="Times New Roman"/>
          <w:i/>
          <w:sz w:val="24"/>
          <w:szCs w:val="24"/>
        </w:rPr>
        <w:t>equirements:</w:t>
      </w:r>
    </w:p>
    <w:p w14:paraId="01FD6ECC" w14:textId="15F60CE8" w:rsidR="00C60FE6" w:rsidRDefault="00C60FE6" w:rsidP="00C60FE6">
      <w:pPr>
        <w:spacing w:line="240" w:lineRule="auto"/>
        <w:rPr>
          <w:rFonts w:ascii="Times New Roman" w:hAnsi="Times New Roman" w:cs="Times New Roman"/>
          <w:i/>
          <w:sz w:val="24"/>
          <w:szCs w:val="24"/>
        </w:rPr>
      </w:pPr>
      <w:r>
        <w:rPr>
          <w:rFonts w:ascii="Times New Roman" w:hAnsi="Times New Roman" w:cs="Times New Roman"/>
          <w:i/>
          <w:sz w:val="24"/>
          <w:szCs w:val="24"/>
        </w:rPr>
        <w:t>Processor</w:t>
      </w:r>
      <w:r w:rsidR="00B941A0">
        <w:rPr>
          <w:rFonts w:ascii="Times New Roman" w:hAnsi="Times New Roman" w:cs="Times New Roman"/>
          <w:i/>
          <w:sz w:val="24"/>
          <w:szCs w:val="24"/>
        </w:rPr>
        <w:t xml:space="preserve"> </w:t>
      </w:r>
      <w:r>
        <w:rPr>
          <w:rFonts w:ascii="Times New Roman" w:hAnsi="Times New Roman" w:cs="Times New Roman"/>
          <w:i/>
          <w:sz w:val="24"/>
          <w:szCs w:val="24"/>
        </w:rPr>
        <w:t>: Intel@ Dual Core 2.0 GHz minimum</w:t>
      </w:r>
    </w:p>
    <w:p w14:paraId="73379751" w14:textId="77777777" w:rsidR="00B941A0" w:rsidRDefault="00B941A0" w:rsidP="00C60FE6">
      <w:pPr>
        <w:spacing w:line="240" w:lineRule="auto"/>
        <w:rPr>
          <w:rFonts w:ascii="Times New Roman" w:hAnsi="Times New Roman" w:cs="Times New Roman"/>
          <w:i/>
          <w:sz w:val="24"/>
          <w:szCs w:val="24"/>
        </w:rPr>
      </w:pPr>
      <w:r>
        <w:rPr>
          <w:rFonts w:ascii="Times New Roman" w:hAnsi="Times New Roman" w:cs="Times New Roman"/>
          <w:i/>
          <w:sz w:val="24"/>
          <w:szCs w:val="24"/>
        </w:rPr>
        <w:t>Hard Disk: 250GB or more</w:t>
      </w:r>
    </w:p>
    <w:p w14:paraId="5AE5335E" w14:textId="77777777" w:rsidR="00B941A0" w:rsidRDefault="00B941A0" w:rsidP="00C60FE6">
      <w:pPr>
        <w:spacing w:line="240" w:lineRule="auto"/>
        <w:rPr>
          <w:rFonts w:ascii="Times New Roman" w:hAnsi="Times New Roman" w:cs="Times New Roman"/>
          <w:i/>
          <w:sz w:val="24"/>
          <w:szCs w:val="24"/>
        </w:rPr>
      </w:pPr>
      <w:r>
        <w:rPr>
          <w:rFonts w:ascii="Times New Roman" w:hAnsi="Times New Roman" w:cs="Times New Roman"/>
          <w:i/>
          <w:sz w:val="24"/>
          <w:szCs w:val="24"/>
        </w:rPr>
        <w:t>RAM       : 2GB or more</w:t>
      </w:r>
    </w:p>
    <w:p w14:paraId="0D793D0C" w14:textId="77777777" w:rsidR="00B941A0" w:rsidRDefault="00B941A0" w:rsidP="00C60FE6">
      <w:pPr>
        <w:spacing w:line="240" w:lineRule="auto"/>
        <w:rPr>
          <w:rFonts w:ascii="Times New Roman" w:hAnsi="Times New Roman" w:cs="Times New Roman"/>
          <w:i/>
          <w:sz w:val="24"/>
          <w:szCs w:val="24"/>
        </w:rPr>
      </w:pPr>
      <w:r>
        <w:rPr>
          <w:rFonts w:ascii="Times New Roman" w:hAnsi="Times New Roman" w:cs="Times New Roman"/>
          <w:i/>
          <w:sz w:val="24"/>
          <w:szCs w:val="24"/>
        </w:rPr>
        <w:t>Software Requirements:</w:t>
      </w:r>
    </w:p>
    <w:p w14:paraId="09A53E97" w14:textId="77777777" w:rsidR="00B941A0" w:rsidRDefault="00B941A0" w:rsidP="00C60FE6">
      <w:pPr>
        <w:spacing w:line="240" w:lineRule="auto"/>
        <w:rPr>
          <w:rFonts w:ascii="Times New Roman" w:hAnsi="Times New Roman" w:cs="Times New Roman"/>
          <w:i/>
          <w:sz w:val="24"/>
          <w:szCs w:val="24"/>
        </w:rPr>
      </w:pPr>
      <w:r>
        <w:rPr>
          <w:rFonts w:ascii="Times New Roman" w:hAnsi="Times New Roman" w:cs="Times New Roman"/>
          <w:i/>
          <w:sz w:val="24"/>
          <w:szCs w:val="24"/>
        </w:rPr>
        <w:t>MIT App Inventor</w:t>
      </w:r>
    </w:p>
    <w:p w14:paraId="7A8E9275" w14:textId="4DBECB23" w:rsidR="00C60FE6" w:rsidRPr="00B941A0" w:rsidRDefault="00B941A0" w:rsidP="00B941A0">
      <w:pPr>
        <w:spacing w:line="360" w:lineRule="auto"/>
        <w:rPr>
          <w:rFonts w:ascii="Times New Roman" w:hAnsi="Times New Roman" w:cs="Times New Roman"/>
          <w:i/>
          <w:iCs/>
          <w:sz w:val="24"/>
          <w:szCs w:val="24"/>
        </w:rPr>
      </w:pPr>
      <w:r w:rsidRPr="00B941A0">
        <w:rPr>
          <w:rFonts w:ascii="Times New Roman" w:hAnsi="Times New Roman" w:cs="Times New Roman"/>
          <w:i/>
          <w:iCs/>
          <w:sz w:val="24"/>
          <w:szCs w:val="24"/>
        </w:rPr>
        <w:t xml:space="preserve">The smartphone is an information nexus in today’s digital age, with access to a nearly infinite supply of content on the web, coupled with rich sensors and personal data. However, people have difficulty harnessing the full power of these ubiquitous devices for themselves and their communities. Most smartphone users consume technology without being able to produce it, even though local problems can often be solved with mobile devices. How then might they learn to leverage smartphone capabilities to solve real-world, everyday problems? MIT App Inventor is designed to democratize this technology and is used as a tool for learning computational </w:t>
      </w:r>
      <w:r w:rsidRPr="00B941A0">
        <w:rPr>
          <w:rFonts w:ascii="Times New Roman" w:hAnsi="Times New Roman" w:cs="Times New Roman"/>
          <w:i/>
          <w:iCs/>
          <w:sz w:val="24"/>
          <w:szCs w:val="24"/>
        </w:rPr>
        <w:lastRenderedPageBreak/>
        <w:t xml:space="preserve">thinking in a variety of educational contexts, teaching people to build apps to solve problems in their communities. </w:t>
      </w:r>
      <w:r w:rsidR="00C60FE6" w:rsidRPr="00B941A0">
        <w:rPr>
          <w:rFonts w:ascii="Times New Roman" w:hAnsi="Times New Roman" w:cs="Times New Roman"/>
          <w:i/>
          <w:iCs/>
          <w:sz w:val="24"/>
          <w:szCs w:val="24"/>
        </w:rPr>
        <w:t xml:space="preserve"> </w:t>
      </w:r>
    </w:p>
    <w:p w14:paraId="70E27B70" w14:textId="43E6EA52" w:rsidR="00C60FE6" w:rsidRPr="00426447" w:rsidRDefault="00B941A0" w:rsidP="00850D1A">
      <w:pPr>
        <w:spacing w:line="360" w:lineRule="auto"/>
        <w:jc w:val="both"/>
        <w:rPr>
          <w:rFonts w:ascii="Times New Roman" w:hAnsi="Times New Roman" w:cs="Times New Roman"/>
          <w:i/>
          <w:iCs/>
          <w:sz w:val="24"/>
          <w:szCs w:val="24"/>
        </w:rPr>
      </w:pPr>
      <w:r w:rsidRPr="00426447">
        <w:rPr>
          <w:rFonts w:ascii="Times New Roman" w:hAnsi="Times New Roman" w:cs="Times New Roman"/>
          <w:i/>
          <w:iCs/>
          <w:sz w:val="24"/>
          <w:szCs w:val="24"/>
        </w:rPr>
        <w:t xml:space="preserve">MIT App Inventor is an online development platform that anyone can leverage to solve real-world problems. It provides a web-based “What you see is what you get” (WYSIWYG) editor for building mobile phone applications targeting the Android and iOS operating systems. It uses a block-based programming language built on Google Blockly (Fraser, </w:t>
      </w:r>
      <w:hyperlink r:id="rId9" w:anchor="CR7" w:tooltip="View reference" w:history="1">
        <w:r w:rsidRPr="00426447">
          <w:rPr>
            <w:rStyle w:val="Hyperlink"/>
            <w:rFonts w:ascii="Times New Roman" w:hAnsi="Times New Roman" w:cs="Times New Roman"/>
            <w:i/>
            <w:iCs/>
            <w:sz w:val="24"/>
            <w:szCs w:val="24"/>
          </w:rPr>
          <w:t>2013</w:t>
        </w:r>
      </w:hyperlink>
      <w:r w:rsidRPr="00426447">
        <w:rPr>
          <w:rFonts w:ascii="Times New Roman" w:hAnsi="Times New Roman" w:cs="Times New Roman"/>
          <w:i/>
          <w:iCs/>
          <w:sz w:val="24"/>
          <w:szCs w:val="24"/>
        </w:rPr>
        <w:t xml:space="preserve">) and inspired by languages such as StarLogo TNG (Begel &amp; Klopfer, </w:t>
      </w:r>
      <w:hyperlink r:id="rId10" w:anchor="CR2" w:tooltip="View reference" w:history="1">
        <w:r w:rsidRPr="00426447">
          <w:rPr>
            <w:rStyle w:val="Hyperlink"/>
            <w:rFonts w:ascii="Times New Roman" w:hAnsi="Times New Roman" w:cs="Times New Roman"/>
            <w:i/>
            <w:iCs/>
            <w:sz w:val="24"/>
            <w:szCs w:val="24"/>
          </w:rPr>
          <w:t>2007</w:t>
        </w:r>
      </w:hyperlink>
      <w:r w:rsidRPr="00426447">
        <w:rPr>
          <w:rFonts w:ascii="Times New Roman" w:hAnsi="Times New Roman" w:cs="Times New Roman"/>
          <w:i/>
          <w:iCs/>
          <w:sz w:val="24"/>
          <w:szCs w:val="24"/>
        </w:rPr>
        <w:t xml:space="preserve">) and Scratch (Resnick et al., </w:t>
      </w:r>
      <w:hyperlink r:id="rId11" w:anchor="CR26" w:tooltip="View reference" w:history="1">
        <w:r w:rsidRPr="00426447">
          <w:rPr>
            <w:rStyle w:val="Hyperlink"/>
            <w:rFonts w:ascii="Times New Roman" w:hAnsi="Times New Roman" w:cs="Times New Roman"/>
            <w:i/>
            <w:iCs/>
            <w:sz w:val="24"/>
            <w:szCs w:val="24"/>
          </w:rPr>
          <w:t>2009</w:t>
        </w:r>
      </w:hyperlink>
      <w:r w:rsidRPr="00426447">
        <w:rPr>
          <w:rFonts w:ascii="Times New Roman" w:hAnsi="Times New Roman" w:cs="Times New Roman"/>
          <w:i/>
          <w:iCs/>
          <w:sz w:val="24"/>
          <w:szCs w:val="24"/>
        </w:rPr>
        <w:t xml:space="preserve">; Maloney, Resnick, Rusk, Silverman, &amp; Eastmond, </w:t>
      </w:r>
      <w:hyperlink r:id="rId12" w:anchor="CR14" w:tooltip="View reference" w:history="1">
        <w:r w:rsidRPr="00426447">
          <w:rPr>
            <w:rStyle w:val="Hyperlink"/>
            <w:rFonts w:ascii="Times New Roman" w:hAnsi="Times New Roman" w:cs="Times New Roman"/>
            <w:i/>
            <w:iCs/>
            <w:sz w:val="24"/>
            <w:szCs w:val="24"/>
          </w:rPr>
          <w:t>2010</w:t>
        </w:r>
      </w:hyperlink>
      <w:r w:rsidRPr="00426447">
        <w:rPr>
          <w:rFonts w:ascii="Times New Roman" w:hAnsi="Times New Roman" w:cs="Times New Roman"/>
          <w:i/>
          <w:iCs/>
          <w:sz w:val="24"/>
          <w:szCs w:val="24"/>
        </w:rPr>
        <w:t xml:space="preserve">), empowering anyone to build a mobile phone app to meet a need. To date, 6.8 million people in over 190 countries have used App Inventor to build over 24 million apps. We offer the interface in more than a dozen languages. People around the world use App Inventor to provide mobile solutions to real problems in their families, communities, and the world. The platform has also been adapted to serve requirements of more specific populations, such as building apps for emergency/first responders (Jain et al., </w:t>
      </w:r>
      <w:hyperlink r:id="rId13" w:anchor="CR10" w:tooltip="View reference" w:history="1">
        <w:r w:rsidRPr="00426447">
          <w:rPr>
            <w:rStyle w:val="Hyperlink"/>
            <w:rFonts w:ascii="Times New Roman" w:hAnsi="Times New Roman" w:cs="Times New Roman"/>
            <w:i/>
            <w:iCs/>
            <w:sz w:val="24"/>
            <w:szCs w:val="24"/>
          </w:rPr>
          <w:t>2015</w:t>
        </w:r>
      </w:hyperlink>
      <w:r w:rsidRPr="00426447">
        <w:rPr>
          <w:rFonts w:ascii="Times New Roman" w:hAnsi="Times New Roman" w:cs="Times New Roman"/>
          <w:i/>
          <w:iCs/>
          <w:sz w:val="24"/>
          <w:szCs w:val="24"/>
        </w:rPr>
        <w:t xml:space="preserve">) and robotics (Papadakis &amp; Orfanakis, </w:t>
      </w:r>
      <w:hyperlink r:id="rId14" w:anchor="CR20" w:tooltip="View reference" w:history="1">
        <w:r w:rsidRPr="00426447">
          <w:rPr>
            <w:rStyle w:val="Hyperlink"/>
            <w:rFonts w:ascii="Times New Roman" w:hAnsi="Times New Roman" w:cs="Times New Roman"/>
            <w:i/>
            <w:iCs/>
            <w:sz w:val="24"/>
            <w:szCs w:val="24"/>
          </w:rPr>
          <w:t>2016</w:t>
        </w:r>
      </w:hyperlink>
      <w:r w:rsidRPr="00426447">
        <w:rPr>
          <w:rFonts w:ascii="Times New Roman" w:hAnsi="Times New Roman" w:cs="Times New Roman"/>
          <w:i/>
          <w:iCs/>
          <w:sz w:val="24"/>
          <w:szCs w:val="24"/>
        </w:rPr>
        <w:t>).</w:t>
      </w:r>
    </w:p>
    <w:p w14:paraId="090458E2" w14:textId="6A3982A2" w:rsidR="00850D1A" w:rsidRDefault="00C60FE6" w:rsidP="00850D1A">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r w:rsidR="00C66B48">
        <w:rPr>
          <w:rFonts w:ascii="Times New Roman" w:hAnsi="Times New Roman" w:cs="Times New Roman"/>
          <w:i/>
          <w:sz w:val="24"/>
          <w:szCs w:val="24"/>
        </w:rPr>
        <w:t xml:space="preserve"> </w:t>
      </w:r>
    </w:p>
    <w:p w14:paraId="06D29891" w14:textId="77777777" w:rsidR="00850D1A" w:rsidRPr="00861717" w:rsidRDefault="00850D1A" w:rsidP="007A2E30">
      <w:pPr>
        <w:spacing w:line="360" w:lineRule="auto"/>
        <w:jc w:val="both"/>
        <w:rPr>
          <w:rFonts w:ascii="Times New Roman" w:hAnsi="Times New Roman" w:cs="Times New Roman"/>
          <w:i/>
          <w:sz w:val="24"/>
          <w:szCs w:val="24"/>
        </w:rPr>
      </w:pPr>
    </w:p>
    <w:p w14:paraId="5833AA92" w14:textId="77777777" w:rsidR="00677602" w:rsidRDefault="00677602">
      <w:pPr>
        <w:suppressAutoHyphens w:val="0"/>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51239035" w14:textId="77777777" w:rsidR="00677602" w:rsidRPr="00D414E2" w:rsidRDefault="00677602" w:rsidP="00677602">
      <w:pPr>
        <w:suppressAutoHyphens w:val="0"/>
        <w:spacing w:after="0" w:line="240" w:lineRule="auto"/>
        <w:jc w:val="center"/>
        <w:rPr>
          <w:rFonts w:ascii="Times New Roman" w:hAnsi="Times New Roman" w:cs="Times New Roman"/>
          <w:b/>
          <w:sz w:val="28"/>
          <w:szCs w:val="28"/>
        </w:rPr>
      </w:pPr>
      <w:r w:rsidRPr="00D414E2">
        <w:rPr>
          <w:rFonts w:ascii="Times New Roman" w:hAnsi="Times New Roman" w:cs="Times New Roman"/>
          <w:b/>
          <w:sz w:val="28"/>
          <w:szCs w:val="28"/>
        </w:rPr>
        <w:lastRenderedPageBreak/>
        <w:t>PROBLEM STATEMENT</w:t>
      </w:r>
    </w:p>
    <w:p w14:paraId="5C60340B" w14:textId="77777777" w:rsidR="00677602" w:rsidRDefault="00677602" w:rsidP="00677602">
      <w:pPr>
        <w:spacing w:line="360" w:lineRule="auto"/>
        <w:jc w:val="both"/>
        <w:rPr>
          <w:rFonts w:ascii="Times New Roman" w:hAnsi="Times New Roman" w:cs="Times New Roman"/>
          <w:i/>
          <w:sz w:val="24"/>
          <w:szCs w:val="24"/>
        </w:rPr>
      </w:pPr>
    </w:p>
    <w:p w14:paraId="71CA484E" w14:textId="7ABEF1BD" w:rsidR="005A08CC" w:rsidRDefault="00426447" w:rsidP="00677602">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 In present Scenario, Counsellor’s are facing problems to get information about their students. There is no dedicated app available for this process for counsellors. In this project, I am developing Android based application which is useful for counsellor’s to keep track for their students details. By using this application counsellors can get information in mobile(small, portable)which is available everytime. Whenever the counsellors need information regarding their students. They can easily get by their mobile. In this app, I am providing information like Name, Roll No., Mobile No., Parent Details, CGPA,Attendance,Backlogs,Category(Management/BC-Scholar),Hostel/Bus, Fees Due. If there is any change in student details, Counsellor can modify this information using edit screen. We are providing one touch call and message options in this application. So, Counsellors can feel comfort and easy to use.</w:t>
      </w:r>
    </w:p>
    <w:p w14:paraId="04DF95B4" w14:textId="352DEBC8" w:rsidR="004F56D2" w:rsidRDefault="004F56D2" w:rsidP="00677602">
      <w:pPr>
        <w:spacing w:line="360" w:lineRule="auto"/>
        <w:jc w:val="both"/>
        <w:rPr>
          <w:rFonts w:ascii="Times New Roman" w:hAnsi="Times New Roman" w:cs="Times New Roman"/>
          <w:i/>
          <w:sz w:val="24"/>
          <w:szCs w:val="24"/>
        </w:rPr>
      </w:pPr>
      <w:r>
        <w:rPr>
          <w:rFonts w:ascii="Times New Roman" w:hAnsi="Times New Roman" w:cs="Times New Roman"/>
          <w:i/>
          <w:sz w:val="24"/>
          <w:szCs w:val="24"/>
        </w:rPr>
        <w:t>VIEW SCREEN DESIGNER</w:t>
      </w:r>
    </w:p>
    <w:p w14:paraId="3DBB28BB" w14:textId="03EBC763" w:rsidR="004F56D2" w:rsidRDefault="004F56D2" w:rsidP="00677602">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74CC35C" wp14:editId="76E765D1">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844D6BD" w14:textId="022F5B22" w:rsidR="005A08CC" w:rsidRDefault="005A08CC" w:rsidP="00677602">
      <w:pPr>
        <w:spacing w:line="360" w:lineRule="auto"/>
        <w:jc w:val="both"/>
        <w:rPr>
          <w:rFonts w:ascii="Times New Roman" w:hAnsi="Times New Roman" w:cs="Times New Roman"/>
          <w:i/>
          <w:sz w:val="24"/>
          <w:szCs w:val="24"/>
        </w:rPr>
      </w:pPr>
    </w:p>
    <w:p w14:paraId="499DB238" w14:textId="41CAFBF7" w:rsidR="004F56D2" w:rsidRDefault="004F56D2" w:rsidP="00677602">
      <w:pPr>
        <w:spacing w:line="360" w:lineRule="auto"/>
        <w:jc w:val="both"/>
        <w:rPr>
          <w:rFonts w:ascii="Times New Roman" w:hAnsi="Times New Roman" w:cs="Times New Roman"/>
          <w:i/>
          <w:sz w:val="24"/>
          <w:szCs w:val="24"/>
        </w:rPr>
      </w:pPr>
    </w:p>
    <w:p w14:paraId="2331029B" w14:textId="7AD6C3AE" w:rsidR="004F56D2" w:rsidRDefault="004F56D2" w:rsidP="00677602">
      <w:pPr>
        <w:spacing w:line="360" w:lineRule="auto"/>
        <w:jc w:val="both"/>
        <w:rPr>
          <w:rFonts w:ascii="Times New Roman" w:hAnsi="Times New Roman" w:cs="Times New Roman"/>
          <w:i/>
          <w:sz w:val="24"/>
          <w:szCs w:val="24"/>
        </w:rPr>
      </w:pPr>
      <w:r>
        <w:rPr>
          <w:rFonts w:ascii="Times New Roman" w:hAnsi="Times New Roman" w:cs="Times New Roman"/>
          <w:i/>
          <w:sz w:val="24"/>
          <w:szCs w:val="24"/>
        </w:rPr>
        <w:lastRenderedPageBreak/>
        <w:t>EDIT SCREEN DESIGNER</w:t>
      </w:r>
    </w:p>
    <w:p w14:paraId="564EB337" w14:textId="77777777" w:rsidR="004F56D2" w:rsidRDefault="004F56D2" w:rsidP="004F56D2">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6C35F820" wp14:editId="3E208F89">
            <wp:extent cx="5943600" cy="316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47F2A0ED" w14:textId="77777777" w:rsidR="004F56D2" w:rsidRDefault="004F56D2" w:rsidP="004F56D2">
      <w:pPr>
        <w:spacing w:line="360" w:lineRule="auto"/>
        <w:jc w:val="both"/>
        <w:rPr>
          <w:rFonts w:ascii="Times New Roman" w:hAnsi="Times New Roman" w:cs="Times New Roman"/>
          <w:i/>
          <w:sz w:val="24"/>
          <w:szCs w:val="24"/>
        </w:rPr>
      </w:pPr>
      <w:r>
        <w:rPr>
          <w:rFonts w:ascii="Times New Roman" w:hAnsi="Times New Roman" w:cs="Times New Roman"/>
          <w:i/>
          <w:sz w:val="24"/>
          <w:szCs w:val="24"/>
        </w:rPr>
        <w:t>VIEW SCREEN BLOCK</w:t>
      </w:r>
    </w:p>
    <w:p w14:paraId="0BC60529" w14:textId="77777777" w:rsidR="00D30DFD" w:rsidRDefault="004F56D2" w:rsidP="004F56D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8E65637" wp14:editId="7315B892">
            <wp:extent cx="5943600" cy="3024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6B534EF8" w14:textId="77777777" w:rsidR="00D30DFD" w:rsidRDefault="00D30DFD" w:rsidP="004F56D2">
      <w:pPr>
        <w:spacing w:line="360" w:lineRule="auto"/>
        <w:jc w:val="both"/>
        <w:rPr>
          <w:rFonts w:ascii="Times New Roman" w:hAnsi="Times New Roman" w:cs="Times New Roman"/>
          <w:b/>
          <w:sz w:val="24"/>
          <w:szCs w:val="24"/>
        </w:rPr>
      </w:pPr>
    </w:p>
    <w:p w14:paraId="65077B4E" w14:textId="77777777" w:rsidR="00D30DFD" w:rsidRDefault="00D30DFD" w:rsidP="004F56D2">
      <w:pPr>
        <w:spacing w:line="360" w:lineRule="auto"/>
        <w:jc w:val="both"/>
        <w:rPr>
          <w:rFonts w:ascii="Times New Roman" w:hAnsi="Times New Roman" w:cs="Times New Roman"/>
          <w:b/>
          <w:sz w:val="24"/>
          <w:szCs w:val="24"/>
        </w:rPr>
      </w:pPr>
    </w:p>
    <w:p w14:paraId="35CEFD85" w14:textId="77777777" w:rsidR="00D30DFD" w:rsidRDefault="00D30DFD" w:rsidP="004F56D2">
      <w:pPr>
        <w:spacing w:line="360" w:lineRule="auto"/>
        <w:jc w:val="both"/>
        <w:rPr>
          <w:rFonts w:ascii="Times New Roman" w:hAnsi="Times New Roman" w:cs="Times New Roman"/>
          <w:b/>
          <w:sz w:val="24"/>
          <w:szCs w:val="24"/>
        </w:rPr>
      </w:pPr>
    </w:p>
    <w:p w14:paraId="442DAF38" w14:textId="77777777" w:rsidR="00D30DFD" w:rsidRDefault="00D30DFD" w:rsidP="004F56D2">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EDIT SCREEN BLOCK</w:t>
      </w:r>
    </w:p>
    <w:p w14:paraId="776D7E44" w14:textId="62F96BE9" w:rsidR="004F56D2" w:rsidRPr="00D30DFD" w:rsidRDefault="00D30DFD" w:rsidP="00D30DFD">
      <w:pPr>
        <w:spacing w:line="360" w:lineRule="auto"/>
        <w:jc w:val="both"/>
        <w:rPr>
          <w:rFonts w:ascii="Times New Roman" w:hAnsi="Times New Roman" w:cs="Times New Roman"/>
          <w:i/>
          <w:sz w:val="24"/>
          <w:szCs w:val="24"/>
        </w:rPr>
      </w:pPr>
      <w:r>
        <w:rPr>
          <w:rFonts w:ascii="Times New Roman" w:hAnsi="Times New Roman" w:cs="Times New Roman"/>
          <w:b/>
          <w:noProof/>
          <w:sz w:val="24"/>
          <w:szCs w:val="24"/>
        </w:rPr>
        <w:drawing>
          <wp:inline distT="0" distB="0" distL="0" distR="0" wp14:anchorId="4CEE7595" wp14:editId="57602FAC">
            <wp:extent cx="5943600" cy="3086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r w:rsidR="009E0D59">
        <w:rPr>
          <w:rFonts w:ascii="Times New Roman" w:hAnsi="Times New Roman" w:cs="Times New Roman"/>
          <w:b/>
          <w:sz w:val="24"/>
          <w:szCs w:val="24"/>
        </w:rPr>
        <w:br w:type="page"/>
      </w:r>
    </w:p>
    <w:p w14:paraId="021F65CD" w14:textId="3ECA7168" w:rsidR="00BA0DD6" w:rsidRDefault="00C16C1F" w:rsidP="00BA0DD6">
      <w:pPr>
        <w:suppressAutoHyphens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DOMAIN / </w:t>
      </w:r>
      <w:r w:rsidR="00BA0DD6">
        <w:rPr>
          <w:rFonts w:ascii="Times New Roman" w:hAnsi="Times New Roman" w:cs="Times New Roman"/>
          <w:b/>
          <w:sz w:val="28"/>
          <w:szCs w:val="28"/>
        </w:rPr>
        <w:t>APPLICATION / BENEFICIARIES</w:t>
      </w:r>
    </w:p>
    <w:p w14:paraId="09910B32" w14:textId="77777777" w:rsidR="00BA0DD6" w:rsidRDefault="00BA0DD6" w:rsidP="00BA0DD6">
      <w:pPr>
        <w:suppressAutoHyphens w:val="0"/>
        <w:spacing w:after="0" w:line="240" w:lineRule="auto"/>
        <w:rPr>
          <w:rFonts w:ascii="Times New Roman" w:hAnsi="Times New Roman" w:cs="Times New Roman"/>
          <w:b/>
          <w:sz w:val="28"/>
          <w:szCs w:val="28"/>
        </w:rPr>
      </w:pPr>
    </w:p>
    <w:p w14:paraId="4623B51B" w14:textId="67ED1E8A" w:rsidR="00D30DFD" w:rsidRDefault="00426447" w:rsidP="00426447">
      <w:pPr>
        <w:spacing w:line="360" w:lineRule="auto"/>
        <w:jc w:val="both"/>
        <w:rPr>
          <w:rFonts w:ascii="Times New Roman" w:hAnsi="Times New Roman" w:cs="Times New Roman"/>
          <w:i/>
          <w:sz w:val="24"/>
          <w:szCs w:val="24"/>
        </w:rPr>
      </w:pPr>
      <w:r>
        <w:rPr>
          <w:rFonts w:ascii="Times New Roman" w:hAnsi="Times New Roman" w:cs="Times New Roman"/>
          <w:i/>
          <w:sz w:val="24"/>
          <w:szCs w:val="24"/>
        </w:rPr>
        <w:t>In present Scenario, Counsellor’s are facing problems to get information about their students. There is no dedicated app available for this process for counsellors. Everyone has mobile with them. So, If an app is created for this then it will be easy for the counsellors.</w:t>
      </w:r>
      <w:r w:rsidRPr="00C60FE6">
        <w:rPr>
          <w:rFonts w:ascii="Times New Roman" w:hAnsi="Times New Roman" w:cs="Times New Roman"/>
          <w:i/>
          <w:sz w:val="24"/>
          <w:szCs w:val="24"/>
        </w:rPr>
        <w:t xml:space="preserve"> </w:t>
      </w:r>
      <w:r>
        <w:rPr>
          <w:rFonts w:ascii="Times New Roman" w:hAnsi="Times New Roman" w:cs="Times New Roman"/>
          <w:i/>
          <w:sz w:val="24"/>
          <w:szCs w:val="24"/>
        </w:rPr>
        <w:t>In this project, I am developing Android based application which is useful for counsellor’s to keep track for their students details. By using this application counsellors can get information in mobile(small, portable)which is available everytime. Whenever the counsellors need information regarding their students. They can easily get by their mobile. In this app, I am providing information like Name, Roll No., Mobile No., Parent Details, CGPA, Attendance, Backlogs, Category(Management/BC-Scholar),Hostel/Bus, Fees Due. If there is any change in student details, Counsellor can modify this information using edit screen. We are providing one touch call and message options in this application. So, Counsellors can feel comfort and easy to use.</w:t>
      </w:r>
    </w:p>
    <w:p w14:paraId="6CE2751C" w14:textId="39BD1944" w:rsidR="00D30DFD" w:rsidRDefault="00D30DFD" w:rsidP="00426447">
      <w:pPr>
        <w:spacing w:line="360" w:lineRule="auto"/>
        <w:jc w:val="both"/>
        <w:rPr>
          <w:rFonts w:ascii="Times New Roman" w:hAnsi="Times New Roman" w:cs="Times New Roman"/>
          <w:i/>
          <w:sz w:val="24"/>
          <w:szCs w:val="24"/>
        </w:rPr>
      </w:pPr>
      <w:r>
        <w:rPr>
          <w:rFonts w:ascii="Times New Roman" w:hAnsi="Times New Roman" w:cs="Times New Roman"/>
          <w:i/>
          <w:sz w:val="24"/>
          <w:szCs w:val="24"/>
        </w:rPr>
        <w:t>VIEW SCREEN:</w:t>
      </w:r>
    </w:p>
    <w:p w14:paraId="267F14FB" w14:textId="6CDA9D6D" w:rsidR="00D30DFD" w:rsidRDefault="00D30DFD" w:rsidP="00426447">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19D644BA" wp14:editId="106ECC7E">
            <wp:extent cx="2781300" cy="3665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1300" cy="3665220"/>
                    </a:xfrm>
                    <a:prstGeom prst="rect">
                      <a:avLst/>
                    </a:prstGeom>
                  </pic:spPr>
                </pic:pic>
              </a:graphicData>
            </a:graphic>
          </wp:inline>
        </w:drawing>
      </w:r>
    </w:p>
    <w:p w14:paraId="1C67269B" w14:textId="06C3ED51" w:rsidR="00BA0DD6" w:rsidRDefault="00BA0DD6" w:rsidP="00BA0DD6">
      <w:pPr>
        <w:spacing w:line="360" w:lineRule="auto"/>
        <w:jc w:val="both"/>
        <w:rPr>
          <w:rFonts w:ascii="Times New Roman" w:hAnsi="Times New Roman" w:cs="Times New Roman"/>
          <w:i/>
          <w:sz w:val="24"/>
          <w:szCs w:val="24"/>
        </w:rPr>
      </w:pPr>
    </w:p>
    <w:p w14:paraId="2573F3CD" w14:textId="780AE356" w:rsidR="00EA17BE" w:rsidRDefault="00EA17BE" w:rsidP="00BA0DD6">
      <w:pPr>
        <w:spacing w:line="360" w:lineRule="auto"/>
        <w:jc w:val="both"/>
        <w:rPr>
          <w:rFonts w:ascii="Times New Roman" w:hAnsi="Times New Roman" w:cs="Times New Roman"/>
          <w:i/>
          <w:sz w:val="24"/>
          <w:szCs w:val="24"/>
        </w:rPr>
      </w:pPr>
      <w:r>
        <w:rPr>
          <w:rFonts w:ascii="Times New Roman" w:hAnsi="Times New Roman" w:cs="Times New Roman"/>
          <w:i/>
          <w:sz w:val="24"/>
          <w:szCs w:val="24"/>
        </w:rPr>
        <w:lastRenderedPageBreak/>
        <w:t>EDIT SCREEN:</w:t>
      </w:r>
    </w:p>
    <w:p w14:paraId="54C0532D" w14:textId="50075ABA" w:rsidR="00EA17BE" w:rsidRDefault="00EA17BE" w:rsidP="00BA0DD6">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45308017" wp14:editId="5D3B6907">
            <wp:extent cx="3230880" cy="4648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230880" cy="4648200"/>
                    </a:xfrm>
                    <a:prstGeom prst="rect">
                      <a:avLst/>
                    </a:prstGeom>
                  </pic:spPr>
                </pic:pic>
              </a:graphicData>
            </a:graphic>
          </wp:inline>
        </w:drawing>
      </w:r>
    </w:p>
    <w:p w14:paraId="3C40BD93" w14:textId="77777777" w:rsidR="00BA0DD6" w:rsidRDefault="00BA0DD6" w:rsidP="00BA0DD6">
      <w:pPr>
        <w:suppressAutoHyphens w:val="0"/>
        <w:spacing w:after="0" w:line="240" w:lineRule="auto"/>
        <w:rPr>
          <w:rFonts w:ascii="Times New Roman" w:hAnsi="Times New Roman" w:cs="Times New Roman"/>
          <w:b/>
          <w:sz w:val="28"/>
          <w:szCs w:val="28"/>
        </w:rPr>
      </w:pPr>
    </w:p>
    <w:p w14:paraId="1AB5809E" w14:textId="77777777" w:rsidR="00BA0DD6" w:rsidRDefault="00BA0DD6">
      <w:pPr>
        <w:suppressAutoHyphens w:val="0"/>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4013DEDA" w14:textId="77777777" w:rsidR="00677602" w:rsidRDefault="00677602">
      <w:pPr>
        <w:suppressAutoHyphens w:val="0"/>
        <w:spacing w:after="0" w:line="240" w:lineRule="auto"/>
        <w:rPr>
          <w:rFonts w:ascii="Times New Roman" w:hAnsi="Times New Roman" w:cs="Times New Roman"/>
          <w:b/>
          <w:sz w:val="28"/>
          <w:szCs w:val="28"/>
        </w:rPr>
      </w:pPr>
    </w:p>
    <w:p w14:paraId="1DD32A81" w14:textId="62A6D2C1" w:rsidR="00C05FCC" w:rsidRPr="00426447" w:rsidRDefault="00CA5A27" w:rsidP="00426447">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 xml:space="preserve">SOURCES / WEBLINKS/ </w:t>
      </w:r>
      <w:r w:rsidR="008B6F68" w:rsidRPr="009E0D59">
        <w:rPr>
          <w:rFonts w:ascii="Times New Roman" w:hAnsi="Times New Roman" w:cs="Times New Roman"/>
          <w:b/>
          <w:sz w:val="28"/>
          <w:szCs w:val="28"/>
        </w:rPr>
        <w:t>REFERENCES</w:t>
      </w:r>
    </w:p>
    <w:p w14:paraId="49124E9C" w14:textId="6DD34681" w:rsidR="009E0D59" w:rsidRPr="006F2367" w:rsidRDefault="002912D2" w:rsidP="002912D2">
      <w:pPr>
        <w:spacing w:line="360" w:lineRule="auto"/>
        <w:rPr>
          <w:rFonts w:ascii="Times New Roman" w:hAnsi="Times New Roman" w:cs="Times New Roman"/>
          <w:b/>
          <w:sz w:val="24"/>
          <w:szCs w:val="24"/>
        </w:rPr>
      </w:pPr>
      <w:r w:rsidRPr="006F2367">
        <w:rPr>
          <w:rFonts w:ascii="Times New Roman" w:hAnsi="Times New Roman" w:cs="Times New Roman"/>
          <w:b/>
          <w:sz w:val="24"/>
          <w:szCs w:val="24"/>
        </w:rPr>
        <w:t>[ 1 ]</w:t>
      </w:r>
      <w:r w:rsidR="00C841E4" w:rsidRPr="00C841E4">
        <w:rPr>
          <w:rFonts w:ascii="Times New Roman" w:hAnsi="Times New Roman" w:cs="Times New Roman"/>
          <w:b/>
          <w:sz w:val="24"/>
          <w:szCs w:val="24"/>
        </w:rPr>
        <w:t xml:space="preserve"> </w:t>
      </w:r>
      <w:r w:rsidR="00C841E4" w:rsidRPr="00FD7F69">
        <w:rPr>
          <w:rFonts w:ascii="Times New Roman" w:hAnsi="Times New Roman" w:cs="Times New Roman"/>
          <w:b/>
          <w:sz w:val="24"/>
          <w:szCs w:val="24"/>
        </w:rPr>
        <w:t>http://appinventor.mit.edu/explore/ai2/beginner-videos</w:t>
      </w:r>
    </w:p>
    <w:p w14:paraId="5E5E95E7" w14:textId="640C0631" w:rsidR="002912D2" w:rsidRPr="006F2367" w:rsidRDefault="002912D2" w:rsidP="002912D2">
      <w:pPr>
        <w:spacing w:line="360" w:lineRule="auto"/>
        <w:rPr>
          <w:rFonts w:ascii="Times New Roman" w:hAnsi="Times New Roman" w:cs="Times New Roman"/>
          <w:b/>
          <w:sz w:val="24"/>
          <w:szCs w:val="24"/>
        </w:rPr>
      </w:pPr>
      <w:r w:rsidRPr="006F2367">
        <w:rPr>
          <w:rFonts w:ascii="Times New Roman" w:hAnsi="Times New Roman" w:cs="Times New Roman"/>
          <w:b/>
          <w:sz w:val="24"/>
          <w:szCs w:val="24"/>
        </w:rPr>
        <w:t>[ 2 ]</w:t>
      </w:r>
      <w:r w:rsidR="00D30DFD" w:rsidRPr="00D30DFD">
        <w:rPr>
          <w:rStyle w:val="WW8Num1z0"/>
        </w:rPr>
        <w:t xml:space="preserve"> </w:t>
      </w:r>
      <w:r w:rsidR="00D30DFD" w:rsidRPr="00D30DFD">
        <w:rPr>
          <w:rStyle w:val="acopre"/>
          <w:b/>
          <w:bCs/>
          <w:sz w:val="24"/>
          <w:szCs w:val="24"/>
        </w:rPr>
        <w:t>http://</w:t>
      </w:r>
      <w:r w:rsidR="00D30DFD" w:rsidRPr="00D30DFD">
        <w:rPr>
          <w:rStyle w:val="Emphasis"/>
          <w:b/>
          <w:bCs/>
          <w:sz w:val="24"/>
          <w:szCs w:val="24"/>
        </w:rPr>
        <w:t>appinventor</w:t>
      </w:r>
      <w:r w:rsidR="00D30DFD" w:rsidRPr="00D30DFD">
        <w:rPr>
          <w:rStyle w:val="acopre"/>
          <w:b/>
          <w:bCs/>
          <w:sz w:val="24"/>
          <w:szCs w:val="24"/>
        </w:rPr>
        <w:t>.</w:t>
      </w:r>
      <w:r w:rsidR="00D30DFD" w:rsidRPr="00D30DFD">
        <w:rPr>
          <w:rStyle w:val="Emphasis"/>
          <w:b/>
          <w:bCs/>
          <w:sz w:val="24"/>
          <w:szCs w:val="24"/>
        </w:rPr>
        <w:t>mit</w:t>
      </w:r>
      <w:r w:rsidR="00D30DFD" w:rsidRPr="00D30DFD">
        <w:rPr>
          <w:rStyle w:val="acopre"/>
          <w:b/>
          <w:bCs/>
          <w:sz w:val="24"/>
          <w:szCs w:val="24"/>
        </w:rPr>
        <w:t>.edu/explore</w:t>
      </w:r>
    </w:p>
    <w:p w14:paraId="6DA9B9F3" w14:textId="2B9DC3E7" w:rsidR="00CA5A27" w:rsidRPr="006F2367" w:rsidRDefault="00CA5A27" w:rsidP="002912D2">
      <w:pPr>
        <w:spacing w:line="360" w:lineRule="auto"/>
        <w:rPr>
          <w:rFonts w:ascii="Times New Roman" w:hAnsi="Times New Roman" w:cs="Times New Roman"/>
          <w:b/>
          <w:sz w:val="24"/>
          <w:szCs w:val="24"/>
        </w:rPr>
      </w:pPr>
      <w:r w:rsidRPr="006F2367">
        <w:rPr>
          <w:rFonts w:ascii="Times New Roman" w:hAnsi="Times New Roman" w:cs="Times New Roman"/>
          <w:b/>
          <w:sz w:val="24"/>
          <w:szCs w:val="24"/>
        </w:rPr>
        <w:t>[ 3 ]</w:t>
      </w:r>
      <w:r w:rsidR="00C841E4" w:rsidRPr="00C841E4">
        <w:rPr>
          <w:rFonts w:ascii="Times New Roman" w:hAnsi="Times New Roman" w:cs="Times New Roman"/>
          <w:b/>
          <w:sz w:val="24"/>
          <w:szCs w:val="24"/>
        </w:rPr>
        <w:t xml:space="preserve"> </w:t>
      </w:r>
      <w:r w:rsidR="00C841E4" w:rsidRPr="00FD7F69">
        <w:rPr>
          <w:rFonts w:ascii="Times New Roman" w:hAnsi="Times New Roman" w:cs="Times New Roman"/>
          <w:b/>
          <w:sz w:val="24"/>
          <w:szCs w:val="24"/>
        </w:rPr>
        <w:t>http://ai2.appinventor.mit.edu/#5368324533125120</w:t>
      </w:r>
    </w:p>
    <w:p w14:paraId="234F82DC" w14:textId="70C9093B" w:rsidR="00CA5A27" w:rsidRPr="006F2367" w:rsidRDefault="00CA5A27" w:rsidP="002912D2">
      <w:pPr>
        <w:spacing w:line="360" w:lineRule="auto"/>
        <w:rPr>
          <w:rFonts w:ascii="Times New Roman" w:hAnsi="Times New Roman" w:cs="Times New Roman"/>
          <w:b/>
          <w:sz w:val="24"/>
          <w:szCs w:val="24"/>
        </w:rPr>
      </w:pPr>
      <w:r w:rsidRPr="006F2367">
        <w:rPr>
          <w:rFonts w:ascii="Times New Roman" w:hAnsi="Times New Roman" w:cs="Times New Roman"/>
          <w:b/>
          <w:sz w:val="24"/>
          <w:szCs w:val="24"/>
        </w:rPr>
        <w:t>[ 4 ]</w:t>
      </w:r>
      <w:r w:rsidR="00C841E4" w:rsidRPr="00C841E4">
        <w:rPr>
          <w:rFonts w:ascii="Times New Roman" w:hAnsi="Times New Roman" w:cs="Times New Roman"/>
          <w:b/>
          <w:sz w:val="24"/>
          <w:szCs w:val="24"/>
        </w:rPr>
        <w:t xml:space="preserve"> </w:t>
      </w:r>
      <w:r w:rsidR="00C841E4" w:rsidRPr="00FD7F69">
        <w:rPr>
          <w:rFonts w:ascii="Times New Roman" w:hAnsi="Times New Roman" w:cs="Times New Roman"/>
          <w:b/>
          <w:sz w:val="24"/>
          <w:szCs w:val="24"/>
        </w:rPr>
        <w:t>https://www.youtube.com/watch?v=BT4YihNXiYw</w:t>
      </w:r>
    </w:p>
    <w:p w14:paraId="31871FBF" w14:textId="4BAC1821" w:rsidR="00C841E4" w:rsidRDefault="00CA5A27" w:rsidP="00C841E4">
      <w:pPr>
        <w:spacing w:line="360" w:lineRule="auto"/>
        <w:rPr>
          <w:rFonts w:ascii="Times New Roman" w:hAnsi="Times New Roman" w:cs="Times New Roman"/>
          <w:b/>
          <w:sz w:val="24"/>
          <w:szCs w:val="24"/>
        </w:rPr>
      </w:pPr>
      <w:r w:rsidRPr="006F2367">
        <w:rPr>
          <w:rFonts w:ascii="Times New Roman" w:hAnsi="Times New Roman" w:cs="Times New Roman"/>
          <w:b/>
          <w:sz w:val="24"/>
          <w:szCs w:val="24"/>
        </w:rPr>
        <w:t>[ 5 ]</w:t>
      </w:r>
      <w:r w:rsidR="00C841E4" w:rsidRPr="00C841E4">
        <w:rPr>
          <w:rFonts w:ascii="Times New Roman" w:hAnsi="Times New Roman" w:cs="Times New Roman"/>
          <w:b/>
          <w:sz w:val="24"/>
          <w:szCs w:val="24"/>
        </w:rPr>
        <w:t xml:space="preserve"> </w:t>
      </w:r>
      <w:hyperlink r:id="rId21" w:history="1">
        <w:r w:rsidR="00C841E4" w:rsidRPr="0071486B">
          <w:rPr>
            <w:rStyle w:val="Hyperlink"/>
            <w:rFonts w:ascii="Times New Roman" w:hAnsi="Times New Roman" w:cs="Times New Roman"/>
            <w:b/>
            <w:sz w:val="24"/>
            <w:szCs w:val="24"/>
          </w:rPr>
          <w:t>https://www.youtube.com/watch?v=BT4YihNXiYw&amp;list=</w:t>
        </w:r>
      </w:hyperlink>
    </w:p>
    <w:p w14:paraId="27D9B9AE" w14:textId="77777777" w:rsidR="00C841E4" w:rsidRPr="006F2367" w:rsidRDefault="00C841E4" w:rsidP="00C841E4">
      <w:pPr>
        <w:spacing w:line="360" w:lineRule="auto"/>
        <w:rPr>
          <w:rFonts w:ascii="Times New Roman" w:hAnsi="Times New Roman" w:cs="Times New Roman"/>
          <w:b/>
          <w:sz w:val="24"/>
          <w:szCs w:val="24"/>
        </w:rPr>
      </w:pPr>
      <w:r w:rsidRPr="00FD7F69">
        <w:rPr>
          <w:rFonts w:ascii="Times New Roman" w:hAnsi="Times New Roman" w:cs="Times New Roman"/>
          <w:b/>
          <w:sz w:val="24"/>
          <w:szCs w:val="24"/>
        </w:rPr>
        <w:t>PL7sbjUYIdF3Ux_UrRiBaC73OrJLvLza4u</w:t>
      </w:r>
    </w:p>
    <w:p w14:paraId="3C5BF4D5" w14:textId="66B51323" w:rsidR="00CA5A27" w:rsidRPr="006F2367" w:rsidRDefault="00CA5A27" w:rsidP="002912D2">
      <w:pPr>
        <w:spacing w:line="360" w:lineRule="auto"/>
        <w:rPr>
          <w:rFonts w:ascii="Times New Roman" w:hAnsi="Times New Roman" w:cs="Times New Roman"/>
          <w:b/>
          <w:sz w:val="24"/>
          <w:szCs w:val="24"/>
        </w:rPr>
      </w:pPr>
    </w:p>
    <w:p w14:paraId="2ECC7116" w14:textId="77777777" w:rsidR="00C46969" w:rsidRPr="006F2367" w:rsidRDefault="00A30684" w:rsidP="002912D2">
      <w:pPr>
        <w:spacing w:line="360" w:lineRule="auto"/>
        <w:rPr>
          <w:rFonts w:ascii="Times New Roman" w:hAnsi="Times New Roman" w:cs="Times New Roman"/>
          <w:b/>
          <w:sz w:val="24"/>
          <w:szCs w:val="24"/>
        </w:rPr>
      </w:pPr>
      <w:r w:rsidRPr="006F2367">
        <w:rPr>
          <w:rFonts w:ascii="Times New Roman" w:hAnsi="Times New Roman" w:cs="Times New Roman"/>
          <w:b/>
          <w:sz w:val="24"/>
          <w:szCs w:val="24"/>
        </w:rPr>
        <w:t>….</w:t>
      </w:r>
    </w:p>
    <w:p w14:paraId="741B2D6F" w14:textId="77777777" w:rsidR="00C46969" w:rsidRDefault="00C46969" w:rsidP="002912D2">
      <w:pPr>
        <w:spacing w:line="360" w:lineRule="auto"/>
        <w:rPr>
          <w:rFonts w:ascii="Times New Roman" w:hAnsi="Times New Roman" w:cs="Times New Roman"/>
          <w:b/>
          <w:sz w:val="28"/>
          <w:szCs w:val="28"/>
        </w:rPr>
      </w:pPr>
    </w:p>
    <w:p w14:paraId="51AAF05D" w14:textId="77777777" w:rsidR="00A30684" w:rsidRDefault="00A30684" w:rsidP="002912D2">
      <w:pPr>
        <w:spacing w:line="360" w:lineRule="auto"/>
        <w:rPr>
          <w:rFonts w:ascii="Times New Roman" w:hAnsi="Times New Roman" w:cs="Times New Roman"/>
          <w:b/>
          <w:sz w:val="28"/>
          <w:szCs w:val="28"/>
        </w:rPr>
      </w:pPr>
    </w:p>
    <w:p w14:paraId="25D3EF23" w14:textId="77777777" w:rsidR="00A30684" w:rsidRDefault="00A30684" w:rsidP="002912D2">
      <w:pPr>
        <w:spacing w:line="360" w:lineRule="auto"/>
        <w:rPr>
          <w:rFonts w:ascii="Times New Roman" w:hAnsi="Times New Roman" w:cs="Times New Roman"/>
          <w:b/>
          <w:sz w:val="28"/>
          <w:szCs w:val="28"/>
        </w:rPr>
      </w:pPr>
    </w:p>
    <w:p w14:paraId="4E89D2E7" w14:textId="77777777" w:rsidR="00A30684" w:rsidRPr="009E0D59" w:rsidRDefault="00A30684" w:rsidP="002912D2">
      <w:pPr>
        <w:spacing w:line="360" w:lineRule="auto"/>
        <w:rPr>
          <w:rFonts w:ascii="Times New Roman" w:hAnsi="Times New Roman" w:cs="Times New Roman"/>
          <w:b/>
          <w:sz w:val="28"/>
          <w:szCs w:val="28"/>
        </w:rPr>
      </w:pPr>
    </w:p>
    <w:p w14:paraId="186CC2CF" w14:textId="77777777" w:rsidR="008B6F68" w:rsidRPr="00CA162B" w:rsidRDefault="008B6F68" w:rsidP="00336ED5">
      <w:pPr>
        <w:spacing w:after="160" w:line="360" w:lineRule="auto"/>
        <w:jc w:val="center"/>
        <w:rPr>
          <w:rFonts w:ascii="Times New Roman" w:hAnsi="Times New Roman" w:cs="Times New Roman"/>
          <w:b/>
          <w:sz w:val="24"/>
          <w:szCs w:val="24"/>
        </w:rPr>
      </w:pPr>
    </w:p>
    <w:p w14:paraId="1F7A3F57" w14:textId="77777777" w:rsidR="008B6F68" w:rsidRPr="00CA162B" w:rsidRDefault="008B6F68" w:rsidP="00336ED5">
      <w:pPr>
        <w:spacing w:after="160" w:line="360" w:lineRule="auto"/>
        <w:jc w:val="center"/>
        <w:rPr>
          <w:rFonts w:ascii="Times New Roman" w:hAnsi="Times New Roman" w:cs="Times New Roman"/>
          <w:b/>
          <w:sz w:val="24"/>
          <w:szCs w:val="24"/>
        </w:rPr>
      </w:pPr>
    </w:p>
    <w:p w14:paraId="2FDCB2AA" w14:textId="77777777" w:rsidR="008B6F68" w:rsidRPr="00CA162B" w:rsidRDefault="008B6F68" w:rsidP="00336ED5">
      <w:pPr>
        <w:spacing w:after="160" w:line="360" w:lineRule="auto"/>
        <w:jc w:val="center"/>
        <w:rPr>
          <w:rFonts w:ascii="Times New Roman" w:hAnsi="Times New Roman" w:cs="Times New Roman"/>
          <w:b/>
          <w:sz w:val="24"/>
          <w:szCs w:val="24"/>
        </w:rPr>
      </w:pPr>
    </w:p>
    <w:p w14:paraId="40BEF73A" w14:textId="77777777" w:rsidR="008B6F68" w:rsidRPr="00CA162B" w:rsidRDefault="008B6F68" w:rsidP="00336ED5">
      <w:pPr>
        <w:spacing w:after="160" w:line="360" w:lineRule="auto"/>
        <w:jc w:val="center"/>
        <w:rPr>
          <w:rFonts w:ascii="Times New Roman" w:hAnsi="Times New Roman" w:cs="Times New Roman"/>
          <w:b/>
          <w:sz w:val="24"/>
          <w:szCs w:val="24"/>
        </w:rPr>
      </w:pPr>
    </w:p>
    <w:p w14:paraId="791F533E" w14:textId="77777777" w:rsidR="008167DC" w:rsidRDefault="008167DC" w:rsidP="008167DC">
      <w:pPr>
        <w:suppressAutoHyphens w:val="0"/>
        <w:spacing w:after="0" w:line="360" w:lineRule="auto"/>
        <w:rPr>
          <w:rFonts w:ascii="Times New Roman" w:hAnsi="Times New Roman" w:cs="Times New Roman"/>
          <w:sz w:val="24"/>
          <w:szCs w:val="24"/>
        </w:rPr>
      </w:pPr>
    </w:p>
    <w:sectPr w:rsidR="008167DC" w:rsidSect="00C93CC5">
      <w:footerReference w:type="default" r:id="rId22"/>
      <w:pgSz w:w="12240" w:h="15840"/>
      <w:pgMar w:top="1024" w:right="1440" w:bottom="1440" w:left="1440" w:header="720" w:footer="720" w:gutter="0"/>
      <w:pgNumType w:start="1"/>
      <w:cols w:space="720"/>
      <w:docGrid w:linePitch="360"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0B34F" w14:textId="77777777" w:rsidR="00F5327A" w:rsidRDefault="00F5327A">
      <w:pPr>
        <w:spacing w:after="0" w:line="240" w:lineRule="auto"/>
      </w:pPr>
      <w:r>
        <w:separator/>
      </w:r>
    </w:p>
  </w:endnote>
  <w:endnote w:type="continuationSeparator" w:id="0">
    <w:p w14:paraId="61498399" w14:textId="77777777" w:rsidR="00F5327A" w:rsidRDefault="00F5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Times New Roman"/>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45382" w14:textId="77777777" w:rsidR="005B4B31" w:rsidRDefault="005B4B31">
    <w:pPr>
      <w:pStyle w:val="Footer"/>
      <w:pBdr>
        <w:top w:val="thinThickSmallGap" w:sz="24" w:space="1" w:color="622423"/>
        <w:left w:val="none" w:sz="0" w:space="0" w:color="000000"/>
        <w:bottom w:val="none" w:sz="0" w:space="0" w:color="000000"/>
        <w:right w:val="none" w:sz="0" w:space="0" w:color="000000"/>
      </w:pBdr>
      <w:rPr>
        <w:rFonts w:ascii="Cambria" w:hAnsi="Cambria" w:cs="Cambria"/>
      </w:rPr>
    </w:pPr>
    <w:r>
      <w:rPr>
        <w:rFonts w:ascii="Times New Roman" w:hAnsi="Times New Roman" w:cs="Times New Roman"/>
        <w:sz w:val="20"/>
        <w:szCs w:val="20"/>
      </w:rPr>
      <w:t xml:space="preserve">LBRCE, </w:t>
    </w:r>
    <w:r w:rsidR="00C93CC5">
      <w:rPr>
        <w:rFonts w:ascii="Times New Roman" w:hAnsi="Times New Roman" w:cs="Times New Roman"/>
        <w:sz w:val="20"/>
        <w:szCs w:val="20"/>
      </w:rPr>
      <w:t>Department</w:t>
    </w:r>
    <w:r w:rsidR="00C93CC5">
      <w:rPr>
        <w:rFonts w:ascii="Times New Roman" w:hAnsi="Times New Roman" w:cs="Times New Roman"/>
        <w:sz w:val="20"/>
        <w:szCs w:val="20"/>
      </w:rPr>
      <w:tab/>
      <w:t xml:space="preserve"> of CSE</w:t>
    </w:r>
    <w:r>
      <w:rPr>
        <w:rFonts w:ascii="Times New Roman" w:hAnsi="Times New Roman" w:cs="Times New Roman"/>
        <w:sz w:val="20"/>
        <w:szCs w:val="20"/>
      </w:rPr>
      <w:t xml:space="preserve">                                                                                                                          </w:t>
    </w:r>
    <w:r w:rsidRPr="000C7BEF">
      <w:rPr>
        <w:rFonts w:ascii="Times New Roman" w:hAnsi="Times New Roman" w:cs="Times New Roman"/>
        <w:color w:val="7F7F7F"/>
        <w:spacing w:val="60"/>
        <w:sz w:val="20"/>
        <w:szCs w:val="20"/>
      </w:rPr>
      <w:t>Page</w:t>
    </w:r>
    <w:r w:rsidRPr="000C7BEF">
      <w:rPr>
        <w:rFonts w:ascii="Times New Roman" w:hAnsi="Times New Roman" w:cs="Times New Roman"/>
        <w:sz w:val="20"/>
        <w:szCs w:val="20"/>
      </w:rPr>
      <w:t xml:space="preserve"> | </w:t>
    </w:r>
    <w:r w:rsidRPr="000C7BEF">
      <w:rPr>
        <w:rFonts w:ascii="Times New Roman" w:hAnsi="Times New Roman" w:cs="Times New Roman"/>
        <w:sz w:val="20"/>
        <w:szCs w:val="20"/>
      </w:rPr>
      <w:fldChar w:fldCharType="begin"/>
    </w:r>
    <w:r w:rsidRPr="000C7BEF">
      <w:rPr>
        <w:rFonts w:ascii="Times New Roman" w:hAnsi="Times New Roman" w:cs="Times New Roman"/>
        <w:sz w:val="20"/>
        <w:szCs w:val="20"/>
      </w:rPr>
      <w:instrText xml:space="preserve"> PAGE   \* MERGEFORMAT </w:instrText>
    </w:r>
    <w:r w:rsidRPr="000C7BEF">
      <w:rPr>
        <w:rFonts w:ascii="Times New Roman" w:hAnsi="Times New Roman" w:cs="Times New Roman"/>
        <w:sz w:val="20"/>
        <w:szCs w:val="20"/>
      </w:rPr>
      <w:fldChar w:fldCharType="separate"/>
    </w:r>
    <w:r w:rsidR="0058443C" w:rsidRPr="0058443C">
      <w:rPr>
        <w:rFonts w:ascii="Times New Roman" w:hAnsi="Times New Roman" w:cs="Times New Roman"/>
        <w:b/>
        <w:noProof/>
        <w:sz w:val="20"/>
        <w:szCs w:val="20"/>
      </w:rPr>
      <w:t>8</w:t>
    </w:r>
    <w:r w:rsidRPr="000C7BEF">
      <w:rPr>
        <w:rFonts w:ascii="Times New Roman" w:hAnsi="Times New Roman" w:cs="Times New Roman"/>
        <w:sz w:val="20"/>
        <w:szCs w:val="20"/>
      </w:rPr>
      <w:fldChar w:fldCharType="end"/>
    </w:r>
  </w:p>
  <w:p w14:paraId="5FC47745" w14:textId="77777777" w:rsidR="005B4B31" w:rsidRDefault="005B4B31">
    <w:pPr>
      <w:pStyle w:val="Footer"/>
      <w:rPr>
        <w:rFonts w:ascii="Cambria" w:hAnsi="Cambria" w:cs="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F4F21" w14:textId="77777777" w:rsidR="00F5327A" w:rsidRDefault="00F5327A">
      <w:pPr>
        <w:spacing w:after="0" w:line="240" w:lineRule="auto"/>
      </w:pPr>
      <w:r>
        <w:separator/>
      </w:r>
    </w:p>
  </w:footnote>
  <w:footnote w:type="continuationSeparator" w:id="0">
    <w:p w14:paraId="54C076B9" w14:textId="77777777" w:rsidR="00F5327A" w:rsidRDefault="00F53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4"/>
    <w:lvl w:ilvl="0">
      <w:start w:val="3"/>
      <w:numFmt w:val="decimal"/>
      <w:lvlText w:val="%1"/>
      <w:lvlJc w:val="left"/>
      <w:pPr>
        <w:tabs>
          <w:tab w:val="num" w:pos="0"/>
        </w:tabs>
        <w:ind w:left="480" w:hanging="480"/>
      </w:pPr>
      <w:rPr>
        <w:b/>
        <w:u w:val="none"/>
      </w:rPr>
    </w:lvl>
    <w:lvl w:ilvl="1">
      <w:start w:val="1"/>
      <w:numFmt w:val="decimal"/>
      <w:lvlText w:val="%1.%2"/>
      <w:lvlJc w:val="left"/>
      <w:pPr>
        <w:tabs>
          <w:tab w:val="num" w:pos="0"/>
        </w:tabs>
        <w:ind w:left="682" w:hanging="480"/>
      </w:pPr>
      <w:rPr>
        <w:b/>
        <w:u w:val="none"/>
      </w:rPr>
    </w:lvl>
    <w:lvl w:ilvl="2">
      <w:start w:val="2"/>
      <w:numFmt w:val="decimal"/>
      <w:lvlText w:val="%1.%2.%3"/>
      <w:lvlJc w:val="left"/>
      <w:pPr>
        <w:tabs>
          <w:tab w:val="num" w:pos="0"/>
        </w:tabs>
        <w:ind w:left="1124" w:hanging="720"/>
      </w:pPr>
      <w:rPr>
        <w:b/>
        <w:u w:val="none"/>
      </w:rPr>
    </w:lvl>
    <w:lvl w:ilvl="3">
      <w:start w:val="1"/>
      <w:numFmt w:val="decimal"/>
      <w:lvlText w:val="%1.%2.%3.%4"/>
      <w:lvlJc w:val="left"/>
      <w:pPr>
        <w:tabs>
          <w:tab w:val="num" w:pos="0"/>
        </w:tabs>
        <w:ind w:left="1326" w:hanging="720"/>
      </w:pPr>
      <w:rPr>
        <w:b/>
        <w:u w:val="none"/>
      </w:rPr>
    </w:lvl>
    <w:lvl w:ilvl="4">
      <w:start w:val="1"/>
      <w:numFmt w:val="decimal"/>
      <w:lvlText w:val="%1.%2.%3.%4.%5"/>
      <w:lvlJc w:val="left"/>
      <w:pPr>
        <w:tabs>
          <w:tab w:val="num" w:pos="0"/>
        </w:tabs>
        <w:ind w:left="1888" w:hanging="1080"/>
      </w:pPr>
      <w:rPr>
        <w:b/>
        <w:u w:val="none"/>
      </w:rPr>
    </w:lvl>
    <w:lvl w:ilvl="5">
      <w:start w:val="1"/>
      <w:numFmt w:val="decimal"/>
      <w:lvlText w:val="%1.%2.%3.%4.%5.%6"/>
      <w:lvlJc w:val="left"/>
      <w:pPr>
        <w:tabs>
          <w:tab w:val="num" w:pos="0"/>
        </w:tabs>
        <w:ind w:left="2090" w:hanging="1080"/>
      </w:pPr>
      <w:rPr>
        <w:b/>
        <w:u w:val="none"/>
      </w:rPr>
    </w:lvl>
    <w:lvl w:ilvl="6">
      <w:start w:val="1"/>
      <w:numFmt w:val="decimal"/>
      <w:lvlText w:val="%1.%2.%3.%4.%5.%6.%7"/>
      <w:lvlJc w:val="left"/>
      <w:pPr>
        <w:tabs>
          <w:tab w:val="num" w:pos="0"/>
        </w:tabs>
        <w:ind w:left="2652" w:hanging="1440"/>
      </w:pPr>
      <w:rPr>
        <w:b/>
        <w:u w:val="none"/>
      </w:rPr>
    </w:lvl>
    <w:lvl w:ilvl="7">
      <w:start w:val="1"/>
      <w:numFmt w:val="decimal"/>
      <w:lvlText w:val="%1.%2.%3.%4.%5.%6.%7.%8"/>
      <w:lvlJc w:val="left"/>
      <w:pPr>
        <w:tabs>
          <w:tab w:val="num" w:pos="0"/>
        </w:tabs>
        <w:ind w:left="2854" w:hanging="1440"/>
      </w:pPr>
      <w:rPr>
        <w:b/>
        <w:u w:val="none"/>
      </w:rPr>
    </w:lvl>
    <w:lvl w:ilvl="8">
      <w:start w:val="1"/>
      <w:numFmt w:val="decimal"/>
      <w:lvlText w:val="%1.%2.%3.%4.%5.%6.%7.%8.%9"/>
      <w:lvlJc w:val="left"/>
      <w:pPr>
        <w:tabs>
          <w:tab w:val="num" w:pos="0"/>
        </w:tabs>
        <w:ind w:left="3416" w:hanging="1800"/>
      </w:pPr>
      <w:rPr>
        <w:b/>
        <w:u w:val="none"/>
      </w:rPr>
    </w:lvl>
  </w:abstractNum>
  <w:abstractNum w:abstractNumId="2" w15:restartNumberingAfterBreak="0">
    <w:nsid w:val="00000003"/>
    <w:multiLevelType w:val="multilevel"/>
    <w:tmpl w:val="00000003"/>
    <w:name w:val="WW8Num5"/>
    <w:lvl w:ilvl="0">
      <w:start w:val="1"/>
      <w:numFmt w:val="bullet"/>
      <w:lvlText w:val=""/>
      <w:lvlJc w:val="left"/>
      <w:pPr>
        <w:tabs>
          <w:tab w:val="num" w:pos="0"/>
        </w:tabs>
        <w:ind w:left="1800" w:hanging="360"/>
      </w:pPr>
      <w:rPr>
        <w:rFonts w:ascii="Wingdings 2" w:hAnsi="Wingdings 2" w:cs="Wingdings 2"/>
      </w:rPr>
    </w:lvl>
    <w:lvl w:ilvl="1">
      <w:start w:val="1"/>
      <w:numFmt w:val="bullet"/>
      <w:lvlText w:val="o"/>
      <w:lvlJc w:val="left"/>
      <w:pPr>
        <w:tabs>
          <w:tab w:val="num" w:pos="0"/>
        </w:tabs>
        <w:ind w:left="2520" w:hanging="360"/>
      </w:pPr>
      <w:rPr>
        <w:rFonts w:ascii="Courier New" w:hAnsi="Courier New" w:cs="Courier New"/>
      </w:rPr>
    </w:lvl>
    <w:lvl w:ilvl="2">
      <w:start w:val="1"/>
      <w:numFmt w:val="bullet"/>
      <w:lvlText w:val=""/>
      <w:lvlJc w:val="left"/>
      <w:pPr>
        <w:tabs>
          <w:tab w:val="num" w:pos="0"/>
        </w:tabs>
        <w:ind w:left="3240" w:hanging="360"/>
      </w:pPr>
      <w:rPr>
        <w:rFonts w:ascii="Wingdings" w:hAnsi="Wingdings" w:cs="Wingdings"/>
      </w:rPr>
    </w:lvl>
    <w:lvl w:ilvl="3">
      <w:start w:val="1"/>
      <w:numFmt w:val="bullet"/>
      <w:lvlText w:val=""/>
      <w:lvlJc w:val="left"/>
      <w:pPr>
        <w:tabs>
          <w:tab w:val="num" w:pos="0"/>
        </w:tabs>
        <w:ind w:left="3960" w:hanging="360"/>
      </w:pPr>
      <w:rPr>
        <w:rFonts w:ascii="Symbol" w:hAnsi="Symbol" w:cs="Symbol"/>
      </w:rPr>
    </w:lvl>
    <w:lvl w:ilvl="4">
      <w:start w:val="1"/>
      <w:numFmt w:val="bullet"/>
      <w:lvlText w:val="o"/>
      <w:lvlJc w:val="left"/>
      <w:pPr>
        <w:tabs>
          <w:tab w:val="num" w:pos="0"/>
        </w:tabs>
        <w:ind w:left="4680" w:hanging="360"/>
      </w:pPr>
      <w:rPr>
        <w:rFonts w:ascii="Courier New" w:hAnsi="Courier New" w:cs="Courier New"/>
      </w:rPr>
    </w:lvl>
    <w:lvl w:ilvl="5">
      <w:start w:val="1"/>
      <w:numFmt w:val="bullet"/>
      <w:lvlText w:val=""/>
      <w:lvlJc w:val="left"/>
      <w:pPr>
        <w:tabs>
          <w:tab w:val="num" w:pos="0"/>
        </w:tabs>
        <w:ind w:left="5400" w:hanging="360"/>
      </w:pPr>
      <w:rPr>
        <w:rFonts w:ascii="Wingdings" w:hAnsi="Wingdings" w:cs="Wingdings"/>
      </w:rPr>
    </w:lvl>
    <w:lvl w:ilvl="6">
      <w:start w:val="1"/>
      <w:numFmt w:val="bullet"/>
      <w:lvlText w:val=""/>
      <w:lvlJc w:val="left"/>
      <w:pPr>
        <w:tabs>
          <w:tab w:val="num" w:pos="0"/>
        </w:tabs>
        <w:ind w:left="6120" w:hanging="360"/>
      </w:pPr>
      <w:rPr>
        <w:rFonts w:ascii="Symbol" w:hAnsi="Symbol" w:cs="Symbol"/>
      </w:rPr>
    </w:lvl>
    <w:lvl w:ilvl="7">
      <w:start w:val="1"/>
      <w:numFmt w:val="bullet"/>
      <w:lvlText w:val="o"/>
      <w:lvlJc w:val="left"/>
      <w:pPr>
        <w:tabs>
          <w:tab w:val="num" w:pos="0"/>
        </w:tabs>
        <w:ind w:left="6840" w:hanging="360"/>
      </w:pPr>
      <w:rPr>
        <w:rFonts w:ascii="Courier New" w:hAnsi="Courier New" w:cs="Courier New"/>
      </w:rPr>
    </w:lvl>
    <w:lvl w:ilvl="8">
      <w:start w:val="1"/>
      <w:numFmt w:val="bullet"/>
      <w:lvlText w:val=""/>
      <w:lvlJc w:val="left"/>
      <w:pPr>
        <w:tabs>
          <w:tab w:val="num" w:pos="0"/>
        </w:tabs>
        <w:ind w:left="7560" w:hanging="360"/>
      </w:pPr>
      <w:rPr>
        <w:rFonts w:ascii="Wingdings" w:hAnsi="Wingdings" w:cs="Wingdings"/>
      </w:rPr>
    </w:lvl>
  </w:abstractNum>
  <w:abstractNum w:abstractNumId="3" w15:restartNumberingAfterBreak="0">
    <w:nsid w:val="00000004"/>
    <w:multiLevelType w:val="multilevel"/>
    <w:tmpl w:val="00000004"/>
    <w:name w:val="WW8Num6"/>
    <w:lvl w:ilvl="0">
      <w:start w:val="1"/>
      <w:numFmt w:val="bullet"/>
      <w:lvlText w:val=""/>
      <w:lvlJc w:val="left"/>
      <w:pPr>
        <w:tabs>
          <w:tab w:val="num" w:pos="720"/>
        </w:tabs>
        <w:ind w:left="720" w:hanging="360"/>
      </w:pPr>
      <w:rPr>
        <w:rFonts w:ascii="Symbol" w:hAnsi="Symbol" w:cs="Symbol"/>
        <w:b/>
        <w:color w:val="000000"/>
        <w:sz w:val="24"/>
        <w:szCs w:val="24"/>
      </w:rPr>
    </w:lvl>
    <w:lvl w:ilvl="1">
      <w:start w:val="1"/>
      <w:numFmt w:val="bullet"/>
      <w:lvlText w:val=""/>
      <w:lvlJc w:val="left"/>
      <w:pPr>
        <w:tabs>
          <w:tab w:val="num" w:pos="0"/>
        </w:tabs>
        <w:ind w:left="1440" w:hanging="360"/>
      </w:pPr>
      <w:rPr>
        <w:rFonts w:ascii="Symbol" w:hAnsi="Symbol" w:cs="Symbol"/>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4" w15:restartNumberingAfterBreak="0">
    <w:nsid w:val="00000005"/>
    <w:multiLevelType w:val="multilevel"/>
    <w:tmpl w:val="00000005"/>
    <w:name w:val="WW8Num10"/>
    <w:lvl w:ilvl="0">
      <w:start w:val="1"/>
      <w:numFmt w:val="decimal"/>
      <w:lvlText w:val="%1."/>
      <w:lvlJc w:val="left"/>
      <w:pPr>
        <w:tabs>
          <w:tab w:val="num" w:pos="720"/>
        </w:tabs>
        <w:ind w:left="720" w:hanging="360"/>
      </w:pPr>
      <w:rPr>
        <w:rFonts w:ascii="Times New Roman" w:hAnsi="Times New Roman" w:cs="Times New Roman"/>
        <w:b/>
        <w:bCs w:val="0"/>
        <w:sz w:val="24"/>
        <w:szCs w:val="24"/>
      </w:rPr>
    </w:lvl>
    <w:lvl w:ilvl="1">
      <w:start w:val="1"/>
      <w:numFmt w:val="bullet"/>
      <w:lvlText w:val=""/>
      <w:lvlJc w:val="left"/>
      <w:pPr>
        <w:tabs>
          <w:tab w:val="num" w:pos="1440"/>
        </w:tabs>
        <w:ind w:left="1440" w:hanging="360"/>
      </w:pPr>
      <w:rPr>
        <w:rFonts w:ascii="Symbol" w:hAnsi="Symbol" w:cs="Symbol"/>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0000006"/>
    <w:multiLevelType w:val="multilevel"/>
    <w:tmpl w:val="00000006"/>
    <w:name w:val="WW8Num16"/>
    <w:lvl w:ilvl="0">
      <w:start w:val="1"/>
      <w:numFmt w:val="bullet"/>
      <w:lvlText w:val="o"/>
      <w:lvlJc w:val="left"/>
      <w:pPr>
        <w:tabs>
          <w:tab w:val="num" w:pos="720"/>
        </w:tabs>
        <w:ind w:left="720" w:hanging="360"/>
      </w:pPr>
      <w:rPr>
        <w:rFonts w:ascii="Courier New" w:hAnsi="Courier New" w:cs="Courier New"/>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6" w15:restartNumberingAfterBreak="0">
    <w:nsid w:val="00000007"/>
    <w:multiLevelType w:val="multilevel"/>
    <w:tmpl w:val="00000007"/>
    <w:name w:val="WW8Num17"/>
    <w:lvl w:ilvl="0">
      <w:start w:val="1"/>
      <w:numFmt w:val="bullet"/>
      <w:lvlText w:val=""/>
      <w:lvlJc w:val="left"/>
      <w:pPr>
        <w:tabs>
          <w:tab w:val="num" w:pos="720"/>
        </w:tabs>
        <w:ind w:left="72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7" w15:restartNumberingAfterBreak="0">
    <w:nsid w:val="00000008"/>
    <w:multiLevelType w:val="singleLevel"/>
    <w:tmpl w:val="00000008"/>
    <w:name w:val="WW8Num19"/>
    <w:lvl w:ilvl="0">
      <w:start w:val="1"/>
      <w:numFmt w:val="decimal"/>
      <w:lvlText w:val="%1."/>
      <w:lvlJc w:val="left"/>
      <w:pPr>
        <w:tabs>
          <w:tab w:val="num" w:pos="0"/>
        </w:tabs>
        <w:ind w:left="3960" w:hanging="360"/>
      </w:pPr>
      <w:rPr>
        <w:rFonts w:hint="default"/>
        <w:sz w:val="28"/>
      </w:rPr>
    </w:lvl>
  </w:abstractNum>
  <w:abstractNum w:abstractNumId="8" w15:restartNumberingAfterBreak="0">
    <w:nsid w:val="00000009"/>
    <w:multiLevelType w:val="multilevel"/>
    <w:tmpl w:val="00000009"/>
    <w:name w:val="WW8Num20"/>
    <w:lvl w:ilvl="0">
      <w:start w:val="3"/>
      <w:numFmt w:val="decimal"/>
      <w:lvlText w:val="%1"/>
      <w:lvlJc w:val="left"/>
      <w:pPr>
        <w:tabs>
          <w:tab w:val="num" w:pos="0"/>
        </w:tabs>
        <w:ind w:left="480" w:hanging="480"/>
      </w:pPr>
      <w:rPr>
        <w:rFonts w:hint="default"/>
        <w:b/>
        <w:u w:val="none"/>
      </w:rPr>
    </w:lvl>
    <w:lvl w:ilvl="1">
      <w:start w:val="1"/>
      <w:numFmt w:val="decimal"/>
      <w:lvlText w:val="%1.%2"/>
      <w:lvlJc w:val="left"/>
      <w:pPr>
        <w:tabs>
          <w:tab w:val="num" w:pos="0"/>
        </w:tabs>
        <w:ind w:left="660" w:hanging="480"/>
      </w:pPr>
      <w:rPr>
        <w:rFonts w:hint="default"/>
        <w:b/>
        <w:u w:val="none"/>
      </w:rPr>
    </w:lvl>
    <w:lvl w:ilvl="2">
      <w:start w:val="1"/>
      <w:numFmt w:val="decimal"/>
      <w:lvlText w:val="%1.%2.%3"/>
      <w:lvlJc w:val="left"/>
      <w:pPr>
        <w:tabs>
          <w:tab w:val="num" w:pos="0"/>
        </w:tabs>
        <w:ind w:left="1080" w:hanging="720"/>
      </w:pPr>
      <w:rPr>
        <w:rFonts w:hint="default"/>
        <w:b/>
        <w:u w:val="none"/>
      </w:rPr>
    </w:lvl>
    <w:lvl w:ilvl="3">
      <w:start w:val="1"/>
      <w:numFmt w:val="decimal"/>
      <w:lvlText w:val="%1.%2.%3.%4"/>
      <w:lvlJc w:val="left"/>
      <w:pPr>
        <w:tabs>
          <w:tab w:val="num" w:pos="0"/>
        </w:tabs>
        <w:ind w:left="1260" w:hanging="720"/>
      </w:pPr>
      <w:rPr>
        <w:rFonts w:hint="default"/>
        <w:b/>
        <w:u w:val="none"/>
      </w:rPr>
    </w:lvl>
    <w:lvl w:ilvl="4">
      <w:start w:val="1"/>
      <w:numFmt w:val="decimal"/>
      <w:lvlText w:val="%1.%2.%3.%4.%5"/>
      <w:lvlJc w:val="left"/>
      <w:pPr>
        <w:tabs>
          <w:tab w:val="num" w:pos="0"/>
        </w:tabs>
        <w:ind w:left="1800" w:hanging="1080"/>
      </w:pPr>
      <w:rPr>
        <w:rFonts w:hint="default"/>
        <w:b/>
        <w:u w:val="none"/>
      </w:rPr>
    </w:lvl>
    <w:lvl w:ilvl="5">
      <w:start w:val="1"/>
      <w:numFmt w:val="decimal"/>
      <w:lvlText w:val="%1.%2.%3.%4.%5.%6"/>
      <w:lvlJc w:val="left"/>
      <w:pPr>
        <w:tabs>
          <w:tab w:val="num" w:pos="0"/>
        </w:tabs>
        <w:ind w:left="1980" w:hanging="1080"/>
      </w:pPr>
      <w:rPr>
        <w:rFonts w:hint="default"/>
        <w:b/>
        <w:u w:val="none"/>
      </w:rPr>
    </w:lvl>
    <w:lvl w:ilvl="6">
      <w:start w:val="1"/>
      <w:numFmt w:val="decimal"/>
      <w:lvlText w:val="%1.%2.%3.%4.%5.%6.%7"/>
      <w:lvlJc w:val="left"/>
      <w:pPr>
        <w:tabs>
          <w:tab w:val="num" w:pos="0"/>
        </w:tabs>
        <w:ind w:left="2520" w:hanging="1440"/>
      </w:pPr>
      <w:rPr>
        <w:rFonts w:hint="default"/>
        <w:b/>
        <w:u w:val="none"/>
      </w:rPr>
    </w:lvl>
    <w:lvl w:ilvl="7">
      <w:start w:val="1"/>
      <w:numFmt w:val="decimal"/>
      <w:lvlText w:val="%1.%2.%3.%4.%5.%6.%7.%8"/>
      <w:lvlJc w:val="left"/>
      <w:pPr>
        <w:tabs>
          <w:tab w:val="num" w:pos="0"/>
        </w:tabs>
        <w:ind w:left="2700" w:hanging="1440"/>
      </w:pPr>
      <w:rPr>
        <w:rFonts w:hint="default"/>
        <w:b/>
        <w:u w:val="none"/>
      </w:rPr>
    </w:lvl>
    <w:lvl w:ilvl="8">
      <w:start w:val="1"/>
      <w:numFmt w:val="decimal"/>
      <w:lvlText w:val="%1.%2.%3.%4.%5.%6.%7.%8.%9"/>
      <w:lvlJc w:val="left"/>
      <w:pPr>
        <w:tabs>
          <w:tab w:val="num" w:pos="0"/>
        </w:tabs>
        <w:ind w:left="3240" w:hanging="1800"/>
      </w:pPr>
      <w:rPr>
        <w:rFonts w:hint="default"/>
        <w:b/>
        <w:u w:val="none"/>
      </w:rPr>
    </w:lvl>
  </w:abstractNum>
  <w:abstractNum w:abstractNumId="9" w15:restartNumberingAfterBreak="0">
    <w:nsid w:val="0000000A"/>
    <w:multiLevelType w:val="multilevel"/>
    <w:tmpl w:val="0000000A"/>
    <w:name w:val="WW8Num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000000B"/>
    <w:multiLevelType w:val="multilevel"/>
    <w:tmpl w:val="0000000B"/>
    <w:name w:val="WW8Num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0000000C"/>
    <w:multiLevelType w:val="multilevel"/>
    <w:tmpl w:val="0000000C"/>
    <w:name w:val="WW8Num25"/>
    <w:lvl w:ilvl="0">
      <w:start w:val="1"/>
      <w:numFmt w:val="decimal"/>
      <w:lvlText w:val="%1"/>
      <w:lvlJc w:val="left"/>
      <w:pPr>
        <w:tabs>
          <w:tab w:val="num" w:pos="0"/>
        </w:tabs>
        <w:ind w:left="360" w:hanging="360"/>
      </w:pPr>
      <w:rPr>
        <w:rFonts w:hint="default"/>
        <w:b/>
        <w:bCs/>
        <w:sz w:val="24"/>
        <w:szCs w:val="24"/>
      </w:rPr>
    </w:lvl>
    <w:lvl w:ilvl="1">
      <w:start w:val="1"/>
      <w:numFmt w:val="decimal"/>
      <w:lvlText w:val="%1.%2"/>
      <w:lvlJc w:val="left"/>
      <w:pPr>
        <w:tabs>
          <w:tab w:val="num" w:pos="0"/>
        </w:tabs>
        <w:ind w:left="360" w:hanging="360"/>
      </w:pPr>
      <w:rPr>
        <w:rFonts w:hint="default"/>
        <w:b/>
        <w:bCs/>
        <w:sz w:val="24"/>
        <w:szCs w:val="24"/>
      </w:rPr>
    </w:lvl>
    <w:lvl w:ilvl="2">
      <w:start w:val="1"/>
      <w:numFmt w:val="decimal"/>
      <w:lvlText w:val="%1.%2.%3"/>
      <w:lvlJc w:val="left"/>
      <w:pPr>
        <w:tabs>
          <w:tab w:val="num" w:pos="0"/>
        </w:tabs>
        <w:ind w:left="720" w:hanging="720"/>
      </w:pPr>
      <w:rPr>
        <w:rFonts w:hint="default"/>
        <w:b/>
        <w:bCs/>
        <w:sz w:val="24"/>
        <w:szCs w:val="24"/>
      </w:rPr>
    </w:lvl>
    <w:lvl w:ilvl="3">
      <w:start w:val="1"/>
      <w:numFmt w:val="decimal"/>
      <w:lvlText w:val="%1.%2.%3.%4"/>
      <w:lvlJc w:val="left"/>
      <w:pPr>
        <w:tabs>
          <w:tab w:val="num" w:pos="0"/>
        </w:tabs>
        <w:ind w:left="1080" w:hanging="1080"/>
      </w:pPr>
      <w:rPr>
        <w:rFonts w:hint="default"/>
        <w:b/>
        <w:bCs/>
        <w:sz w:val="24"/>
        <w:szCs w:val="24"/>
      </w:rPr>
    </w:lvl>
    <w:lvl w:ilvl="4">
      <w:start w:val="1"/>
      <w:numFmt w:val="decimal"/>
      <w:lvlText w:val="%1.%2.%3.%4.%5"/>
      <w:lvlJc w:val="left"/>
      <w:pPr>
        <w:tabs>
          <w:tab w:val="num" w:pos="0"/>
        </w:tabs>
        <w:ind w:left="1080" w:hanging="1080"/>
      </w:pPr>
      <w:rPr>
        <w:rFonts w:hint="default"/>
        <w:b/>
        <w:bCs/>
        <w:sz w:val="24"/>
        <w:szCs w:val="24"/>
      </w:rPr>
    </w:lvl>
    <w:lvl w:ilvl="5">
      <w:start w:val="1"/>
      <w:numFmt w:val="decimal"/>
      <w:lvlText w:val="%1.%2.%3.%4.%5.%6"/>
      <w:lvlJc w:val="left"/>
      <w:pPr>
        <w:tabs>
          <w:tab w:val="num" w:pos="0"/>
        </w:tabs>
        <w:ind w:left="1440" w:hanging="1440"/>
      </w:pPr>
      <w:rPr>
        <w:rFonts w:hint="default"/>
        <w:b/>
        <w:bCs/>
        <w:sz w:val="24"/>
        <w:szCs w:val="24"/>
      </w:rPr>
    </w:lvl>
    <w:lvl w:ilvl="6">
      <w:start w:val="1"/>
      <w:numFmt w:val="decimal"/>
      <w:lvlText w:val="%1.%2.%3.%4.%5.%6.%7"/>
      <w:lvlJc w:val="left"/>
      <w:pPr>
        <w:tabs>
          <w:tab w:val="num" w:pos="0"/>
        </w:tabs>
        <w:ind w:left="1440" w:hanging="1440"/>
      </w:pPr>
      <w:rPr>
        <w:rFonts w:hint="default"/>
        <w:b/>
        <w:bCs/>
        <w:sz w:val="24"/>
        <w:szCs w:val="24"/>
      </w:rPr>
    </w:lvl>
    <w:lvl w:ilvl="7">
      <w:start w:val="1"/>
      <w:numFmt w:val="decimal"/>
      <w:lvlText w:val="%1.%2.%3.%4.%5.%6.%7.%8"/>
      <w:lvlJc w:val="left"/>
      <w:pPr>
        <w:tabs>
          <w:tab w:val="num" w:pos="0"/>
        </w:tabs>
        <w:ind w:left="1800" w:hanging="1800"/>
      </w:pPr>
      <w:rPr>
        <w:rFonts w:hint="default"/>
        <w:b/>
        <w:bCs/>
        <w:sz w:val="24"/>
        <w:szCs w:val="24"/>
      </w:rPr>
    </w:lvl>
    <w:lvl w:ilvl="8">
      <w:start w:val="1"/>
      <w:numFmt w:val="decimal"/>
      <w:lvlText w:val="%1.%2.%3.%4.%5.%6.%7.%8.%9"/>
      <w:lvlJc w:val="left"/>
      <w:pPr>
        <w:tabs>
          <w:tab w:val="num" w:pos="0"/>
        </w:tabs>
        <w:ind w:left="2160" w:hanging="2160"/>
      </w:pPr>
      <w:rPr>
        <w:rFonts w:hint="default"/>
        <w:b/>
        <w:bCs/>
        <w:sz w:val="24"/>
        <w:szCs w:val="24"/>
      </w:rPr>
    </w:lvl>
  </w:abstractNum>
  <w:abstractNum w:abstractNumId="12" w15:restartNumberingAfterBreak="0">
    <w:nsid w:val="0000000D"/>
    <w:multiLevelType w:val="multilevel"/>
    <w:tmpl w:val="0000000D"/>
    <w:name w:val="WW8Num30"/>
    <w:lvl w:ilvl="0">
      <w:start w:val="1"/>
      <w:numFmt w:val="bullet"/>
      <w:lvlText w:val=""/>
      <w:lvlJc w:val="left"/>
      <w:pPr>
        <w:tabs>
          <w:tab w:val="num" w:pos="720"/>
        </w:tabs>
        <w:ind w:left="720" w:hanging="360"/>
      </w:pPr>
      <w:rPr>
        <w:rFonts w:ascii="Symbol" w:hAnsi="Symbol" w:cs="Symbol" w:hint="default"/>
        <w:color w:val="000000"/>
        <w:sz w:val="20"/>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0000000E"/>
    <w:multiLevelType w:val="singleLevel"/>
    <w:tmpl w:val="0000000E"/>
    <w:name w:val="WW8Num31"/>
    <w:lvl w:ilvl="0">
      <w:start w:val="1"/>
      <w:numFmt w:val="bullet"/>
      <w:lvlText w:val=""/>
      <w:lvlJc w:val="left"/>
      <w:pPr>
        <w:tabs>
          <w:tab w:val="num" w:pos="0"/>
        </w:tabs>
        <w:ind w:left="1800" w:hanging="360"/>
      </w:pPr>
      <w:rPr>
        <w:rFonts w:ascii="Symbol" w:hAnsi="Symbol" w:cs="Symbol" w:hint="default"/>
      </w:rPr>
    </w:lvl>
  </w:abstractNum>
  <w:abstractNum w:abstractNumId="14" w15:restartNumberingAfterBreak="0">
    <w:nsid w:val="0000121F"/>
    <w:multiLevelType w:val="hybridMultilevel"/>
    <w:tmpl w:val="B77C992A"/>
    <w:lvl w:ilvl="0" w:tplc="6EE26F7A">
      <w:start w:val="1"/>
      <w:numFmt w:val="bullet"/>
      <w:lvlText w:val=""/>
      <w:lvlJc w:val="left"/>
    </w:lvl>
    <w:lvl w:ilvl="1" w:tplc="3794B434">
      <w:numFmt w:val="decimal"/>
      <w:lvlText w:val=""/>
      <w:lvlJc w:val="left"/>
    </w:lvl>
    <w:lvl w:ilvl="2" w:tplc="DE12FF32">
      <w:numFmt w:val="decimal"/>
      <w:lvlText w:val=""/>
      <w:lvlJc w:val="left"/>
    </w:lvl>
    <w:lvl w:ilvl="3" w:tplc="BF3E4250">
      <w:numFmt w:val="decimal"/>
      <w:lvlText w:val=""/>
      <w:lvlJc w:val="left"/>
    </w:lvl>
    <w:lvl w:ilvl="4" w:tplc="63BCBED0">
      <w:numFmt w:val="decimal"/>
      <w:lvlText w:val=""/>
      <w:lvlJc w:val="left"/>
    </w:lvl>
    <w:lvl w:ilvl="5" w:tplc="AB1CBD00">
      <w:numFmt w:val="decimal"/>
      <w:lvlText w:val=""/>
      <w:lvlJc w:val="left"/>
    </w:lvl>
    <w:lvl w:ilvl="6" w:tplc="3FE45850">
      <w:numFmt w:val="decimal"/>
      <w:lvlText w:val=""/>
      <w:lvlJc w:val="left"/>
    </w:lvl>
    <w:lvl w:ilvl="7" w:tplc="71FEAB6A">
      <w:numFmt w:val="decimal"/>
      <w:lvlText w:val=""/>
      <w:lvlJc w:val="left"/>
    </w:lvl>
    <w:lvl w:ilvl="8" w:tplc="B4F00860">
      <w:numFmt w:val="decimal"/>
      <w:lvlText w:val=""/>
      <w:lvlJc w:val="left"/>
    </w:lvl>
  </w:abstractNum>
  <w:abstractNum w:abstractNumId="15" w15:restartNumberingAfterBreak="0">
    <w:nsid w:val="000058B0"/>
    <w:multiLevelType w:val="hybridMultilevel"/>
    <w:tmpl w:val="B2309030"/>
    <w:lvl w:ilvl="0" w:tplc="F654916E">
      <w:start w:val="1"/>
      <w:numFmt w:val="bullet"/>
      <w:lvlText w:val=""/>
      <w:lvlJc w:val="left"/>
    </w:lvl>
    <w:lvl w:ilvl="1" w:tplc="C6AC456A">
      <w:numFmt w:val="decimal"/>
      <w:lvlText w:val=""/>
      <w:lvlJc w:val="left"/>
    </w:lvl>
    <w:lvl w:ilvl="2" w:tplc="702A694A">
      <w:numFmt w:val="decimal"/>
      <w:lvlText w:val=""/>
      <w:lvlJc w:val="left"/>
    </w:lvl>
    <w:lvl w:ilvl="3" w:tplc="C9820C22">
      <w:numFmt w:val="decimal"/>
      <w:lvlText w:val=""/>
      <w:lvlJc w:val="left"/>
    </w:lvl>
    <w:lvl w:ilvl="4" w:tplc="C5D87370">
      <w:numFmt w:val="decimal"/>
      <w:lvlText w:val=""/>
      <w:lvlJc w:val="left"/>
    </w:lvl>
    <w:lvl w:ilvl="5" w:tplc="27568192">
      <w:numFmt w:val="decimal"/>
      <w:lvlText w:val=""/>
      <w:lvlJc w:val="left"/>
    </w:lvl>
    <w:lvl w:ilvl="6" w:tplc="3DA2C92E">
      <w:numFmt w:val="decimal"/>
      <w:lvlText w:val=""/>
      <w:lvlJc w:val="left"/>
    </w:lvl>
    <w:lvl w:ilvl="7" w:tplc="9D0A1790">
      <w:numFmt w:val="decimal"/>
      <w:lvlText w:val=""/>
      <w:lvlJc w:val="left"/>
    </w:lvl>
    <w:lvl w:ilvl="8" w:tplc="562E84DA">
      <w:numFmt w:val="decimal"/>
      <w:lvlText w:val=""/>
      <w:lvlJc w:val="left"/>
    </w:lvl>
  </w:abstractNum>
  <w:abstractNum w:abstractNumId="16" w15:restartNumberingAfterBreak="0">
    <w:nsid w:val="000073DA"/>
    <w:multiLevelType w:val="hybridMultilevel"/>
    <w:tmpl w:val="8BE081A0"/>
    <w:lvl w:ilvl="0" w:tplc="51CA39CC">
      <w:start w:val="1"/>
      <w:numFmt w:val="bullet"/>
      <w:lvlText w:val=""/>
      <w:lvlJc w:val="left"/>
    </w:lvl>
    <w:lvl w:ilvl="1" w:tplc="A93A82E6">
      <w:numFmt w:val="decimal"/>
      <w:lvlText w:val=""/>
      <w:lvlJc w:val="left"/>
    </w:lvl>
    <w:lvl w:ilvl="2" w:tplc="344EE0CA">
      <w:numFmt w:val="decimal"/>
      <w:lvlText w:val=""/>
      <w:lvlJc w:val="left"/>
    </w:lvl>
    <w:lvl w:ilvl="3" w:tplc="27D0B8A2">
      <w:numFmt w:val="decimal"/>
      <w:lvlText w:val=""/>
      <w:lvlJc w:val="left"/>
    </w:lvl>
    <w:lvl w:ilvl="4" w:tplc="A38A89F4">
      <w:numFmt w:val="decimal"/>
      <w:lvlText w:val=""/>
      <w:lvlJc w:val="left"/>
    </w:lvl>
    <w:lvl w:ilvl="5" w:tplc="FBC2ED82">
      <w:numFmt w:val="decimal"/>
      <w:lvlText w:val=""/>
      <w:lvlJc w:val="left"/>
    </w:lvl>
    <w:lvl w:ilvl="6" w:tplc="3E7A58E2">
      <w:numFmt w:val="decimal"/>
      <w:lvlText w:val=""/>
      <w:lvlJc w:val="left"/>
    </w:lvl>
    <w:lvl w:ilvl="7" w:tplc="4CB4EC34">
      <w:numFmt w:val="decimal"/>
      <w:lvlText w:val=""/>
      <w:lvlJc w:val="left"/>
    </w:lvl>
    <w:lvl w:ilvl="8" w:tplc="3E3AA3E2">
      <w:numFmt w:val="decimal"/>
      <w:lvlText w:val=""/>
      <w:lvlJc w:val="left"/>
    </w:lvl>
  </w:abstractNum>
  <w:abstractNum w:abstractNumId="17" w15:restartNumberingAfterBreak="0">
    <w:nsid w:val="00C83345"/>
    <w:multiLevelType w:val="multilevel"/>
    <w:tmpl w:val="1D74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1071456"/>
    <w:multiLevelType w:val="hybridMultilevel"/>
    <w:tmpl w:val="AAD2EA6E"/>
    <w:lvl w:ilvl="0" w:tplc="E384EA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1E13F3B"/>
    <w:multiLevelType w:val="hybridMultilevel"/>
    <w:tmpl w:val="064A8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5C7531A"/>
    <w:multiLevelType w:val="multilevel"/>
    <w:tmpl w:val="C1B4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9F7EF3"/>
    <w:multiLevelType w:val="hybridMultilevel"/>
    <w:tmpl w:val="FC224590"/>
    <w:lvl w:ilvl="0" w:tplc="40090001">
      <w:start w:val="1"/>
      <w:numFmt w:val="bullet"/>
      <w:lvlText w:val=""/>
      <w:lvlJc w:val="left"/>
      <w:pPr>
        <w:ind w:left="970" w:hanging="360"/>
      </w:pPr>
      <w:rPr>
        <w:rFonts w:ascii="Symbol" w:hAnsi="Symbol" w:hint="default"/>
      </w:rPr>
    </w:lvl>
    <w:lvl w:ilvl="1" w:tplc="40090003" w:tentative="1">
      <w:start w:val="1"/>
      <w:numFmt w:val="bullet"/>
      <w:lvlText w:val="o"/>
      <w:lvlJc w:val="left"/>
      <w:pPr>
        <w:ind w:left="1690" w:hanging="360"/>
      </w:pPr>
      <w:rPr>
        <w:rFonts w:ascii="Courier New" w:hAnsi="Courier New" w:cs="Courier New" w:hint="default"/>
      </w:rPr>
    </w:lvl>
    <w:lvl w:ilvl="2" w:tplc="40090005" w:tentative="1">
      <w:start w:val="1"/>
      <w:numFmt w:val="bullet"/>
      <w:lvlText w:val=""/>
      <w:lvlJc w:val="left"/>
      <w:pPr>
        <w:ind w:left="2410" w:hanging="360"/>
      </w:pPr>
      <w:rPr>
        <w:rFonts w:ascii="Wingdings" w:hAnsi="Wingdings" w:hint="default"/>
      </w:rPr>
    </w:lvl>
    <w:lvl w:ilvl="3" w:tplc="40090001" w:tentative="1">
      <w:start w:val="1"/>
      <w:numFmt w:val="bullet"/>
      <w:lvlText w:val=""/>
      <w:lvlJc w:val="left"/>
      <w:pPr>
        <w:ind w:left="3130" w:hanging="360"/>
      </w:pPr>
      <w:rPr>
        <w:rFonts w:ascii="Symbol" w:hAnsi="Symbol" w:hint="default"/>
      </w:rPr>
    </w:lvl>
    <w:lvl w:ilvl="4" w:tplc="40090003" w:tentative="1">
      <w:start w:val="1"/>
      <w:numFmt w:val="bullet"/>
      <w:lvlText w:val="o"/>
      <w:lvlJc w:val="left"/>
      <w:pPr>
        <w:ind w:left="3850" w:hanging="360"/>
      </w:pPr>
      <w:rPr>
        <w:rFonts w:ascii="Courier New" w:hAnsi="Courier New" w:cs="Courier New" w:hint="default"/>
      </w:rPr>
    </w:lvl>
    <w:lvl w:ilvl="5" w:tplc="40090005" w:tentative="1">
      <w:start w:val="1"/>
      <w:numFmt w:val="bullet"/>
      <w:lvlText w:val=""/>
      <w:lvlJc w:val="left"/>
      <w:pPr>
        <w:ind w:left="4570" w:hanging="360"/>
      </w:pPr>
      <w:rPr>
        <w:rFonts w:ascii="Wingdings" w:hAnsi="Wingdings" w:hint="default"/>
      </w:rPr>
    </w:lvl>
    <w:lvl w:ilvl="6" w:tplc="40090001" w:tentative="1">
      <w:start w:val="1"/>
      <w:numFmt w:val="bullet"/>
      <w:lvlText w:val=""/>
      <w:lvlJc w:val="left"/>
      <w:pPr>
        <w:ind w:left="5290" w:hanging="360"/>
      </w:pPr>
      <w:rPr>
        <w:rFonts w:ascii="Symbol" w:hAnsi="Symbol" w:hint="default"/>
      </w:rPr>
    </w:lvl>
    <w:lvl w:ilvl="7" w:tplc="40090003" w:tentative="1">
      <w:start w:val="1"/>
      <w:numFmt w:val="bullet"/>
      <w:lvlText w:val="o"/>
      <w:lvlJc w:val="left"/>
      <w:pPr>
        <w:ind w:left="6010" w:hanging="360"/>
      </w:pPr>
      <w:rPr>
        <w:rFonts w:ascii="Courier New" w:hAnsi="Courier New" w:cs="Courier New" w:hint="default"/>
      </w:rPr>
    </w:lvl>
    <w:lvl w:ilvl="8" w:tplc="40090005" w:tentative="1">
      <w:start w:val="1"/>
      <w:numFmt w:val="bullet"/>
      <w:lvlText w:val=""/>
      <w:lvlJc w:val="left"/>
      <w:pPr>
        <w:ind w:left="6730" w:hanging="360"/>
      </w:pPr>
      <w:rPr>
        <w:rFonts w:ascii="Wingdings" w:hAnsi="Wingdings" w:hint="default"/>
      </w:rPr>
    </w:lvl>
  </w:abstractNum>
  <w:abstractNum w:abstractNumId="22" w15:restartNumberingAfterBreak="0">
    <w:nsid w:val="12782AD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15B61FF7"/>
    <w:multiLevelType w:val="multilevel"/>
    <w:tmpl w:val="DBA8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5A7A83"/>
    <w:multiLevelType w:val="multilevel"/>
    <w:tmpl w:val="A7B4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B73A0E"/>
    <w:multiLevelType w:val="hybridMultilevel"/>
    <w:tmpl w:val="E354A93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9B251E8"/>
    <w:multiLevelType w:val="hybridMultilevel"/>
    <w:tmpl w:val="903E3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F7A1F10"/>
    <w:multiLevelType w:val="hybridMultilevel"/>
    <w:tmpl w:val="0832D0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1263511"/>
    <w:multiLevelType w:val="hybridMultilevel"/>
    <w:tmpl w:val="2F02B8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1D472C"/>
    <w:multiLevelType w:val="hybridMultilevel"/>
    <w:tmpl w:val="2ADED1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96227CE"/>
    <w:multiLevelType w:val="hybridMultilevel"/>
    <w:tmpl w:val="890AAC40"/>
    <w:lvl w:ilvl="0" w:tplc="04090011">
      <w:start w:val="1"/>
      <w:numFmt w:val="decimal"/>
      <w:lvlText w:val="%1)"/>
      <w:lvlJc w:val="left"/>
      <w:pPr>
        <w:ind w:left="6030" w:hanging="360"/>
      </w:pPr>
      <w:rPr>
        <w:rFonts w:hint="default"/>
      </w:rPr>
    </w:lvl>
    <w:lvl w:ilvl="1" w:tplc="04090019" w:tentative="1">
      <w:start w:val="1"/>
      <w:numFmt w:val="lowerLetter"/>
      <w:lvlText w:val="%2."/>
      <w:lvlJc w:val="left"/>
      <w:pPr>
        <w:ind w:left="6750" w:hanging="360"/>
      </w:pPr>
    </w:lvl>
    <w:lvl w:ilvl="2" w:tplc="0409001B" w:tentative="1">
      <w:start w:val="1"/>
      <w:numFmt w:val="lowerRoman"/>
      <w:lvlText w:val="%3."/>
      <w:lvlJc w:val="right"/>
      <w:pPr>
        <w:ind w:left="7470" w:hanging="180"/>
      </w:pPr>
    </w:lvl>
    <w:lvl w:ilvl="3" w:tplc="0409000F" w:tentative="1">
      <w:start w:val="1"/>
      <w:numFmt w:val="decimal"/>
      <w:lvlText w:val="%4."/>
      <w:lvlJc w:val="left"/>
      <w:pPr>
        <w:ind w:left="8190" w:hanging="360"/>
      </w:pPr>
    </w:lvl>
    <w:lvl w:ilvl="4" w:tplc="04090019" w:tentative="1">
      <w:start w:val="1"/>
      <w:numFmt w:val="lowerLetter"/>
      <w:lvlText w:val="%5."/>
      <w:lvlJc w:val="left"/>
      <w:pPr>
        <w:ind w:left="8910" w:hanging="360"/>
      </w:pPr>
    </w:lvl>
    <w:lvl w:ilvl="5" w:tplc="0409001B" w:tentative="1">
      <w:start w:val="1"/>
      <w:numFmt w:val="lowerRoman"/>
      <w:lvlText w:val="%6."/>
      <w:lvlJc w:val="right"/>
      <w:pPr>
        <w:ind w:left="9630" w:hanging="180"/>
      </w:pPr>
    </w:lvl>
    <w:lvl w:ilvl="6" w:tplc="0409000F" w:tentative="1">
      <w:start w:val="1"/>
      <w:numFmt w:val="decimal"/>
      <w:lvlText w:val="%7."/>
      <w:lvlJc w:val="left"/>
      <w:pPr>
        <w:ind w:left="10350" w:hanging="360"/>
      </w:pPr>
    </w:lvl>
    <w:lvl w:ilvl="7" w:tplc="04090019" w:tentative="1">
      <w:start w:val="1"/>
      <w:numFmt w:val="lowerLetter"/>
      <w:lvlText w:val="%8."/>
      <w:lvlJc w:val="left"/>
      <w:pPr>
        <w:ind w:left="11070" w:hanging="360"/>
      </w:pPr>
    </w:lvl>
    <w:lvl w:ilvl="8" w:tplc="0409001B" w:tentative="1">
      <w:start w:val="1"/>
      <w:numFmt w:val="lowerRoman"/>
      <w:lvlText w:val="%9."/>
      <w:lvlJc w:val="right"/>
      <w:pPr>
        <w:ind w:left="11790" w:hanging="180"/>
      </w:pPr>
    </w:lvl>
  </w:abstractNum>
  <w:abstractNum w:abstractNumId="31" w15:restartNumberingAfterBreak="0">
    <w:nsid w:val="3B7A764C"/>
    <w:multiLevelType w:val="hybridMultilevel"/>
    <w:tmpl w:val="32FEAB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03170E"/>
    <w:multiLevelType w:val="hybridMultilevel"/>
    <w:tmpl w:val="EB4EC298"/>
    <w:lvl w:ilvl="0" w:tplc="BC2C90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F25C4C"/>
    <w:multiLevelType w:val="hybridMultilevel"/>
    <w:tmpl w:val="2C2C0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E1007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5F9077E"/>
    <w:multiLevelType w:val="hybridMultilevel"/>
    <w:tmpl w:val="19841B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C2D54"/>
    <w:multiLevelType w:val="hybridMultilevel"/>
    <w:tmpl w:val="AE2EA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923799"/>
    <w:multiLevelType w:val="multilevel"/>
    <w:tmpl w:val="6796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80332F"/>
    <w:multiLevelType w:val="hybridMultilevel"/>
    <w:tmpl w:val="BA2E01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DA6D28"/>
    <w:multiLevelType w:val="multilevel"/>
    <w:tmpl w:val="D9F65416"/>
    <w:lvl w:ilvl="0">
      <w:start w:val="9"/>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72412A1"/>
    <w:multiLevelType w:val="multilevel"/>
    <w:tmpl w:val="CD74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AC4ECE"/>
    <w:multiLevelType w:val="hybridMultilevel"/>
    <w:tmpl w:val="C8564970"/>
    <w:lvl w:ilvl="0" w:tplc="D7509C72">
      <w:start w:val="1"/>
      <w:numFmt w:val="lowerRoman"/>
      <w:lvlText w:val="(%1)"/>
      <w:lvlJc w:val="left"/>
      <w:pPr>
        <w:ind w:left="1080" w:hanging="72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247549"/>
    <w:multiLevelType w:val="hybridMultilevel"/>
    <w:tmpl w:val="8DAC77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0331CB"/>
    <w:multiLevelType w:val="hybridMultilevel"/>
    <w:tmpl w:val="CA9442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35008B"/>
    <w:multiLevelType w:val="hybridMultilevel"/>
    <w:tmpl w:val="E5383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CA7110"/>
    <w:multiLevelType w:val="hybridMultilevel"/>
    <w:tmpl w:val="E354A93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794C09"/>
    <w:multiLevelType w:val="hybridMultilevel"/>
    <w:tmpl w:val="80104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8B0347"/>
    <w:multiLevelType w:val="hybridMultilevel"/>
    <w:tmpl w:val="E6F4AA70"/>
    <w:lvl w:ilvl="0" w:tplc="235603A0">
      <w:start w:val="1"/>
      <w:numFmt w:val="decimal"/>
      <w:lvlText w:val="%1."/>
      <w:lvlJc w:val="left"/>
      <w:pPr>
        <w:ind w:left="1161" w:hanging="361"/>
      </w:pPr>
      <w:rPr>
        <w:rFonts w:ascii="Times New Roman" w:eastAsia="Times New Roman" w:hAnsi="Times New Roman" w:cs="Times New Roman" w:hint="default"/>
        <w:spacing w:val="-30"/>
        <w:w w:val="99"/>
        <w:sz w:val="24"/>
        <w:szCs w:val="24"/>
        <w:lang w:val="en-US" w:eastAsia="en-US" w:bidi="en-US"/>
      </w:rPr>
    </w:lvl>
    <w:lvl w:ilvl="1" w:tplc="9444902E">
      <w:numFmt w:val="bullet"/>
      <w:lvlText w:val="•"/>
      <w:lvlJc w:val="left"/>
      <w:pPr>
        <w:ind w:left="2134" w:hanging="361"/>
      </w:pPr>
      <w:rPr>
        <w:rFonts w:hint="default"/>
        <w:lang w:val="en-US" w:eastAsia="en-US" w:bidi="en-US"/>
      </w:rPr>
    </w:lvl>
    <w:lvl w:ilvl="2" w:tplc="CDF605D6">
      <w:numFmt w:val="bullet"/>
      <w:lvlText w:val="•"/>
      <w:lvlJc w:val="left"/>
      <w:pPr>
        <w:ind w:left="3108" w:hanging="361"/>
      </w:pPr>
      <w:rPr>
        <w:rFonts w:hint="default"/>
        <w:lang w:val="en-US" w:eastAsia="en-US" w:bidi="en-US"/>
      </w:rPr>
    </w:lvl>
    <w:lvl w:ilvl="3" w:tplc="4ACA8F80">
      <w:numFmt w:val="bullet"/>
      <w:lvlText w:val="•"/>
      <w:lvlJc w:val="left"/>
      <w:pPr>
        <w:ind w:left="4083" w:hanging="361"/>
      </w:pPr>
      <w:rPr>
        <w:rFonts w:hint="default"/>
        <w:lang w:val="en-US" w:eastAsia="en-US" w:bidi="en-US"/>
      </w:rPr>
    </w:lvl>
    <w:lvl w:ilvl="4" w:tplc="BD388440">
      <w:numFmt w:val="bullet"/>
      <w:lvlText w:val="•"/>
      <w:lvlJc w:val="left"/>
      <w:pPr>
        <w:ind w:left="5057" w:hanging="361"/>
      </w:pPr>
      <w:rPr>
        <w:rFonts w:hint="default"/>
        <w:lang w:val="en-US" w:eastAsia="en-US" w:bidi="en-US"/>
      </w:rPr>
    </w:lvl>
    <w:lvl w:ilvl="5" w:tplc="F1FAADF8">
      <w:numFmt w:val="bullet"/>
      <w:lvlText w:val="•"/>
      <w:lvlJc w:val="left"/>
      <w:pPr>
        <w:ind w:left="6032" w:hanging="361"/>
      </w:pPr>
      <w:rPr>
        <w:rFonts w:hint="default"/>
        <w:lang w:val="en-US" w:eastAsia="en-US" w:bidi="en-US"/>
      </w:rPr>
    </w:lvl>
    <w:lvl w:ilvl="6" w:tplc="B856733E">
      <w:numFmt w:val="bullet"/>
      <w:lvlText w:val="•"/>
      <w:lvlJc w:val="left"/>
      <w:pPr>
        <w:ind w:left="7006" w:hanging="361"/>
      </w:pPr>
      <w:rPr>
        <w:rFonts w:hint="default"/>
        <w:lang w:val="en-US" w:eastAsia="en-US" w:bidi="en-US"/>
      </w:rPr>
    </w:lvl>
    <w:lvl w:ilvl="7" w:tplc="884AE78A">
      <w:numFmt w:val="bullet"/>
      <w:lvlText w:val="•"/>
      <w:lvlJc w:val="left"/>
      <w:pPr>
        <w:ind w:left="7980" w:hanging="361"/>
      </w:pPr>
      <w:rPr>
        <w:rFonts w:hint="default"/>
        <w:lang w:val="en-US" w:eastAsia="en-US" w:bidi="en-US"/>
      </w:rPr>
    </w:lvl>
    <w:lvl w:ilvl="8" w:tplc="286658F6">
      <w:numFmt w:val="bullet"/>
      <w:lvlText w:val="•"/>
      <w:lvlJc w:val="left"/>
      <w:pPr>
        <w:ind w:left="8955" w:hanging="361"/>
      </w:pPr>
      <w:rPr>
        <w:rFonts w:hint="default"/>
        <w:lang w:val="en-US" w:eastAsia="en-US" w:bidi="en-US"/>
      </w:rPr>
    </w:lvl>
  </w:abstractNum>
  <w:abstractNum w:abstractNumId="48" w15:restartNumberingAfterBreak="0">
    <w:nsid w:val="7ED5039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35"/>
  </w:num>
  <w:num w:numId="16">
    <w:abstractNumId w:val="17"/>
  </w:num>
  <w:num w:numId="17">
    <w:abstractNumId w:val="40"/>
  </w:num>
  <w:num w:numId="18">
    <w:abstractNumId w:val="14"/>
  </w:num>
  <w:num w:numId="19">
    <w:abstractNumId w:val="16"/>
  </w:num>
  <w:num w:numId="20">
    <w:abstractNumId w:val="15"/>
  </w:num>
  <w:num w:numId="21">
    <w:abstractNumId w:val="20"/>
  </w:num>
  <w:num w:numId="22">
    <w:abstractNumId w:val="23"/>
  </w:num>
  <w:num w:numId="23">
    <w:abstractNumId w:val="37"/>
  </w:num>
  <w:num w:numId="24">
    <w:abstractNumId w:val="24"/>
  </w:num>
  <w:num w:numId="25">
    <w:abstractNumId w:val="47"/>
  </w:num>
  <w:num w:numId="26">
    <w:abstractNumId w:val="46"/>
  </w:num>
  <w:num w:numId="27">
    <w:abstractNumId w:val="34"/>
  </w:num>
  <w:num w:numId="28">
    <w:abstractNumId w:val="48"/>
  </w:num>
  <w:num w:numId="29">
    <w:abstractNumId w:val="27"/>
  </w:num>
  <w:num w:numId="30">
    <w:abstractNumId w:val="26"/>
  </w:num>
  <w:num w:numId="31">
    <w:abstractNumId w:val="21"/>
  </w:num>
  <w:num w:numId="32">
    <w:abstractNumId w:val="19"/>
  </w:num>
  <w:num w:numId="33">
    <w:abstractNumId w:val="36"/>
  </w:num>
  <w:num w:numId="34">
    <w:abstractNumId w:val="39"/>
  </w:num>
  <w:num w:numId="35">
    <w:abstractNumId w:val="22"/>
  </w:num>
  <w:num w:numId="36">
    <w:abstractNumId w:val="33"/>
  </w:num>
  <w:num w:numId="37">
    <w:abstractNumId w:val="31"/>
  </w:num>
  <w:num w:numId="38">
    <w:abstractNumId w:val="29"/>
  </w:num>
  <w:num w:numId="39">
    <w:abstractNumId w:val="25"/>
  </w:num>
  <w:num w:numId="40">
    <w:abstractNumId w:val="44"/>
  </w:num>
  <w:num w:numId="41">
    <w:abstractNumId w:val="43"/>
  </w:num>
  <w:num w:numId="42">
    <w:abstractNumId w:val="28"/>
  </w:num>
  <w:num w:numId="43">
    <w:abstractNumId w:val="42"/>
  </w:num>
  <w:num w:numId="44">
    <w:abstractNumId w:val="45"/>
  </w:num>
  <w:num w:numId="45">
    <w:abstractNumId w:val="41"/>
  </w:num>
  <w:num w:numId="46">
    <w:abstractNumId w:val="32"/>
  </w:num>
  <w:num w:numId="47">
    <w:abstractNumId w:val="38"/>
  </w:num>
  <w:num w:numId="48">
    <w:abstractNumId w:val="18"/>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10241"/>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AFB"/>
    <w:rsid w:val="000201E1"/>
    <w:rsid w:val="0002736F"/>
    <w:rsid w:val="00041ABF"/>
    <w:rsid w:val="00050AA4"/>
    <w:rsid w:val="00050B37"/>
    <w:rsid w:val="00074D9C"/>
    <w:rsid w:val="00081439"/>
    <w:rsid w:val="000977BD"/>
    <w:rsid w:val="000A3902"/>
    <w:rsid w:val="000B009A"/>
    <w:rsid w:val="000B42E2"/>
    <w:rsid w:val="000C7179"/>
    <w:rsid w:val="000C7BEF"/>
    <w:rsid w:val="000D1ED4"/>
    <w:rsid w:val="000E01A1"/>
    <w:rsid w:val="000F0619"/>
    <w:rsid w:val="0011092F"/>
    <w:rsid w:val="00116F9E"/>
    <w:rsid w:val="00123953"/>
    <w:rsid w:val="00127F72"/>
    <w:rsid w:val="001327FC"/>
    <w:rsid w:val="0014067E"/>
    <w:rsid w:val="00150C46"/>
    <w:rsid w:val="001512DC"/>
    <w:rsid w:val="00154E7E"/>
    <w:rsid w:val="00156C36"/>
    <w:rsid w:val="00161D44"/>
    <w:rsid w:val="00163B81"/>
    <w:rsid w:val="00166857"/>
    <w:rsid w:val="00172140"/>
    <w:rsid w:val="00182EB8"/>
    <w:rsid w:val="00183BB2"/>
    <w:rsid w:val="001A23E4"/>
    <w:rsid w:val="001A2E55"/>
    <w:rsid w:val="001A4AFB"/>
    <w:rsid w:val="001A64DD"/>
    <w:rsid w:val="001B39BA"/>
    <w:rsid w:val="001C3F11"/>
    <w:rsid w:val="001C7D61"/>
    <w:rsid w:val="001D6C38"/>
    <w:rsid w:val="001E3807"/>
    <w:rsid w:val="001F47F1"/>
    <w:rsid w:val="00201504"/>
    <w:rsid w:val="002175A6"/>
    <w:rsid w:val="002231C9"/>
    <w:rsid w:val="00232847"/>
    <w:rsid w:val="00241975"/>
    <w:rsid w:val="00255C71"/>
    <w:rsid w:val="00275AC3"/>
    <w:rsid w:val="002912D2"/>
    <w:rsid w:val="002963F1"/>
    <w:rsid w:val="002A2A4A"/>
    <w:rsid w:val="002B0558"/>
    <w:rsid w:val="002C6937"/>
    <w:rsid w:val="002F435A"/>
    <w:rsid w:val="003005C5"/>
    <w:rsid w:val="003020FC"/>
    <w:rsid w:val="0031323E"/>
    <w:rsid w:val="003222AE"/>
    <w:rsid w:val="00326BBE"/>
    <w:rsid w:val="003369DC"/>
    <w:rsid w:val="00336ED5"/>
    <w:rsid w:val="00342E1D"/>
    <w:rsid w:val="0035360D"/>
    <w:rsid w:val="00376B2F"/>
    <w:rsid w:val="003773B1"/>
    <w:rsid w:val="00385137"/>
    <w:rsid w:val="0038515C"/>
    <w:rsid w:val="00386624"/>
    <w:rsid w:val="00390E2A"/>
    <w:rsid w:val="003A18D7"/>
    <w:rsid w:val="003A4D53"/>
    <w:rsid w:val="003C0727"/>
    <w:rsid w:val="003C2D02"/>
    <w:rsid w:val="003C4702"/>
    <w:rsid w:val="003E3401"/>
    <w:rsid w:val="003F13F8"/>
    <w:rsid w:val="003F786B"/>
    <w:rsid w:val="00400E18"/>
    <w:rsid w:val="004102AC"/>
    <w:rsid w:val="00417198"/>
    <w:rsid w:val="00426447"/>
    <w:rsid w:val="00426E50"/>
    <w:rsid w:val="004335EC"/>
    <w:rsid w:val="004648FE"/>
    <w:rsid w:val="0047085C"/>
    <w:rsid w:val="00472248"/>
    <w:rsid w:val="00485203"/>
    <w:rsid w:val="00490EE1"/>
    <w:rsid w:val="004A28D3"/>
    <w:rsid w:val="004A6DB4"/>
    <w:rsid w:val="004C63C6"/>
    <w:rsid w:val="004D5A99"/>
    <w:rsid w:val="004F0D55"/>
    <w:rsid w:val="004F1C2E"/>
    <w:rsid w:val="004F56D2"/>
    <w:rsid w:val="005004D1"/>
    <w:rsid w:val="0051010A"/>
    <w:rsid w:val="00517239"/>
    <w:rsid w:val="00542BDD"/>
    <w:rsid w:val="0058443C"/>
    <w:rsid w:val="005855AE"/>
    <w:rsid w:val="0059409F"/>
    <w:rsid w:val="005A08CC"/>
    <w:rsid w:val="005B4B31"/>
    <w:rsid w:val="005D2650"/>
    <w:rsid w:val="005D71FB"/>
    <w:rsid w:val="00602E04"/>
    <w:rsid w:val="0062468C"/>
    <w:rsid w:val="00626375"/>
    <w:rsid w:val="0063049C"/>
    <w:rsid w:val="006454DE"/>
    <w:rsid w:val="00677602"/>
    <w:rsid w:val="006A75C5"/>
    <w:rsid w:val="006B0981"/>
    <w:rsid w:val="006C0114"/>
    <w:rsid w:val="006D21F5"/>
    <w:rsid w:val="006E15B8"/>
    <w:rsid w:val="006E4A11"/>
    <w:rsid w:val="006F2367"/>
    <w:rsid w:val="00703C25"/>
    <w:rsid w:val="007075C3"/>
    <w:rsid w:val="00721C09"/>
    <w:rsid w:val="00722A8D"/>
    <w:rsid w:val="00724D24"/>
    <w:rsid w:val="00733D64"/>
    <w:rsid w:val="00753D0E"/>
    <w:rsid w:val="0076420F"/>
    <w:rsid w:val="007923E9"/>
    <w:rsid w:val="007937F1"/>
    <w:rsid w:val="007A2E30"/>
    <w:rsid w:val="007A35C1"/>
    <w:rsid w:val="007B13A5"/>
    <w:rsid w:val="007B2741"/>
    <w:rsid w:val="007C5C57"/>
    <w:rsid w:val="007D35E3"/>
    <w:rsid w:val="007F6BBE"/>
    <w:rsid w:val="007F6E75"/>
    <w:rsid w:val="008167DC"/>
    <w:rsid w:val="00824E2A"/>
    <w:rsid w:val="00826084"/>
    <w:rsid w:val="00826442"/>
    <w:rsid w:val="00833B82"/>
    <w:rsid w:val="00833EFA"/>
    <w:rsid w:val="00850D1A"/>
    <w:rsid w:val="00861717"/>
    <w:rsid w:val="00861BF7"/>
    <w:rsid w:val="0086739D"/>
    <w:rsid w:val="008A1A7A"/>
    <w:rsid w:val="008B5655"/>
    <w:rsid w:val="008B6F68"/>
    <w:rsid w:val="008E03B7"/>
    <w:rsid w:val="008F18A4"/>
    <w:rsid w:val="008F4EE3"/>
    <w:rsid w:val="00901563"/>
    <w:rsid w:val="009022AD"/>
    <w:rsid w:val="00904310"/>
    <w:rsid w:val="0092204E"/>
    <w:rsid w:val="00922200"/>
    <w:rsid w:val="009265BA"/>
    <w:rsid w:val="009325F5"/>
    <w:rsid w:val="00944955"/>
    <w:rsid w:val="009512AD"/>
    <w:rsid w:val="009515A3"/>
    <w:rsid w:val="00962486"/>
    <w:rsid w:val="00966435"/>
    <w:rsid w:val="009971D8"/>
    <w:rsid w:val="009B1C5B"/>
    <w:rsid w:val="009D1D96"/>
    <w:rsid w:val="009E0D59"/>
    <w:rsid w:val="009F550B"/>
    <w:rsid w:val="00A20C84"/>
    <w:rsid w:val="00A22516"/>
    <w:rsid w:val="00A30684"/>
    <w:rsid w:val="00A37456"/>
    <w:rsid w:val="00A40A59"/>
    <w:rsid w:val="00A76EDD"/>
    <w:rsid w:val="00A83335"/>
    <w:rsid w:val="00A84ECC"/>
    <w:rsid w:val="00A86DB4"/>
    <w:rsid w:val="00AA186F"/>
    <w:rsid w:val="00AC1169"/>
    <w:rsid w:val="00AC21B3"/>
    <w:rsid w:val="00AC356B"/>
    <w:rsid w:val="00AE111A"/>
    <w:rsid w:val="00AF5328"/>
    <w:rsid w:val="00B0757B"/>
    <w:rsid w:val="00B07622"/>
    <w:rsid w:val="00B128B0"/>
    <w:rsid w:val="00B13F78"/>
    <w:rsid w:val="00B16CA7"/>
    <w:rsid w:val="00B22122"/>
    <w:rsid w:val="00B257D0"/>
    <w:rsid w:val="00B25CAA"/>
    <w:rsid w:val="00B3000F"/>
    <w:rsid w:val="00B30057"/>
    <w:rsid w:val="00B30837"/>
    <w:rsid w:val="00B31545"/>
    <w:rsid w:val="00B36C90"/>
    <w:rsid w:val="00B46F7B"/>
    <w:rsid w:val="00B4712E"/>
    <w:rsid w:val="00B578BB"/>
    <w:rsid w:val="00B7114C"/>
    <w:rsid w:val="00B71CDE"/>
    <w:rsid w:val="00B812DD"/>
    <w:rsid w:val="00B941A0"/>
    <w:rsid w:val="00BA0DD6"/>
    <w:rsid w:val="00BA7710"/>
    <w:rsid w:val="00BD21C4"/>
    <w:rsid w:val="00BD225F"/>
    <w:rsid w:val="00BF6A13"/>
    <w:rsid w:val="00C05FCC"/>
    <w:rsid w:val="00C14F02"/>
    <w:rsid w:val="00C158C2"/>
    <w:rsid w:val="00C16C1F"/>
    <w:rsid w:val="00C21956"/>
    <w:rsid w:val="00C3755E"/>
    <w:rsid w:val="00C46969"/>
    <w:rsid w:val="00C532D6"/>
    <w:rsid w:val="00C60FE6"/>
    <w:rsid w:val="00C66B48"/>
    <w:rsid w:val="00C71545"/>
    <w:rsid w:val="00C735A8"/>
    <w:rsid w:val="00C73697"/>
    <w:rsid w:val="00C841E4"/>
    <w:rsid w:val="00C93CC5"/>
    <w:rsid w:val="00CA0FFB"/>
    <w:rsid w:val="00CA162B"/>
    <w:rsid w:val="00CA5A27"/>
    <w:rsid w:val="00CB049C"/>
    <w:rsid w:val="00CC456D"/>
    <w:rsid w:val="00CD0606"/>
    <w:rsid w:val="00CD13C1"/>
    <w:rsid w:val="00CD33C7"/>
    <w:rsid w:val="00CE31F5"/>
    <w:rsid w:val="00CF26F1"/>
    <w:rsid w:val="00CF75BA"/>
    <w:rsid w:val="00D02754"/>
    <w:rsid w:val="00D0349C"/>
    <w:rsid w:val="00D15291"/>
    <w:rsid w:val="00D261A4"/>
    <w:rsid w:val="00D30DFD"/>
    <w:rsid w:val="00D40BBD"/>
    <w:rsid w:val="00D414E2"/>
    <w:rsid w:val="00D4523A"/>
    <w:rsid w:val="00D45D3B"/>
    <w:rsid w:val="00D5064A"/>
    <w:rsid w:val="00D5254B"/>
    <w:rsid w:val="00D551AB"/>
    <w:rsid w:val="00D575B4"/>
    <w:rsid w:val="00D6613D"/>
    <w:rsid w:val="00D80C1B"/>
    <w:rsid w:val="00D854E1"/>
    <w:rsid w:val="00D85EB2"/>
    <w:rsid w:val="00D936CF"/>
    <w:rsid w:val="00D944AB"/>
    <w:rsid w:val="00DA7150"/>
    <w:rsid w:val="00DB5D4E"/>
    <w:rsid w:val="00DC5F79"/>
    <w:rsid w:val="00DD2073"/>
    <w:rsid w:val="00DF63F0"/>
    <w:rsid w:val="00E00004"/>
    <w:rsid w:val="00E00C00"/>
    <w:rsid w:val="00E22C5A"/>
    <w:rsid w:val="00E27168"/>
    <w:rsid w:val="00E278FC"/>
    <w:rsid w:val="00E40342"/>
    <w:rsid w:val="00E5405F"/>
    <w:rsid w:val="00E54836"/>
    <w:rsid w:val="00E71FB0"/>
    <w:rsid w:val="00E86F71"/>
    <w:rsid w:val="00E91639"/>
    <w:rsid w:val="00EA005C"/>
    <w:rsid w:val="00EA17BE"/>
    <w:rsid w:val="00EA5A52"/>
    <w:rsid w:val="00EA7412"/>
    <w:rsid w:val="00EB1A7B"/>
    <w:rsid w:val="00EB6DC0"/>
    <w:rsid w:val="00ED461D"/>
    <w:rsid w:val="00EE0D23"/>
    <w:rsid w:val="00EE296E"/>
    <w:rsid w:val="00F052ED"/>
    <w:rsid w:val="00F16CD8"/>
    <w:rsid w:val="00F31A87"/>
    <w:rsid w:val="00F33B34"/>
    <w:rsid w:val="00F41A69"/>
    <w:rsid w:val="00F50E69"/>
    <w:rsid w:val="00F5327A"/>
    <w:rsid w:val="00F648CB"/>
    <w:rsid w:val="00F77C03"/>
    <w:rsid w:val="00F857C0"/>
    <w:rsid w:val="00FA592B"/>
    <w:rsid w:val="00FA79EA"/>
    <w:rsid w:val="00FB203B"/>
    <w:rsid w:val="00FC2BEC"/>
    <w:rsid w:val="00FC499F"/>
    <w:rsid w:val="00FC4D63"/>
    <w:rsid w:val="00FC546F"/>
    <w:rsid w:val="00FD7667"/>
    <w:rsid w:val="00FE7188"/>
    <w:rsid w:val="00FF1B9F"/>
    <w:rsid w:val="00FF327B"/>
    <w:rsid w:val="00FF3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oNotEmbedSmartTags/>
  <w:decimalSymbol w:val="."/>
  <w:listSeparator w:val=","/>
  <w14:docId w14:val="581297F6"/>
  <w15:chartTrackingRefBased/>
  <w15:docId w15:val="{30CC306A-17F2-40C9-9032-D9A31C2E1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Calibri" w:hAnsi="Calibri" w:cs="Calibri"/>
      <w:kern w:val="1"/>
      <w:sz w:val="22"/>
      <w:szCs w:val="22"/>
      <w:lang w:val="en-US" w:eastAsia="zh-CN"/>
    </w:rPr>
  </w:style>
  <w:style w:type="paragraph" w:styleId="Heading1">
    <w:name w:val="heading 1"/>
    <w:basedOn w:val="Normal"/>
    <w:next w:val="Normal"/>
    <w:qFormat/>
    <w:pPr>
      <w:keepNext/>
      <w:keepLines/>
      <w:numPr>
        <w:numId w:val="1"/>
      </w:numPr>
      <w:spacing w:before="480" w:after="0"/>
      <w:ind w:left="0" w:firstLine="0"/>
      <w:outlineLvl w:val="0"/>
    </w:pPr>
    <w:rPr>
      <w:rFonts w:ascii="Cambria" w:hAnsi="Cambria" w:cs="DejaVu Sans"/>
      <w:b/>
      <w:bCs/>
      <w:color w:val="365F91"/>
      <w:sz w:val="28"/>
      <w:szCs w:val="28"/>
    </w:rPr>
  </w:style>
  <w:style w:type="paragraph" w:styleId="Heading2">
    <w:name w:val="heading 2"/>
    <w:basedOn w:val="Normal"/>
    <w:next w:val="Normal"/>
    <w:qFormat/>
    <w:pPr>
      <w:keepNext/>
      <w:keepLines/>
      <w:numPr>
        <w:ilvl w:val="1"/>
        <w:numId w:val="1"/>
      </w:numPr>
      <w:spacing w:before="200" w:after="0"/>
      <w:ind w:left="0" w:firstLine="0"/>
      <w:outlineLvl w:val="1"/>
    </w:pPr>
    <w:rPr>
      <w:rFonts w:ascii="Cambria" w:hAnsi="Cambria" w:cs="DejaVu Sans"/>
      <w:b/>
      <w:bCs/>
      <w:color w:val="4F81BD"/>
      <w:sz w:val="26"/>
      <w:szCs w:val="26"/>
      <w:lang w:val="en-IN"/>
    </w:rPr>
  </w:style>
  <w:style w:type="paragraph" w:styleId="Heading3">
    <w:name w:val="heading 3"/>
    <w:basedOn w:val="Normal"/>
    <w:next w:val="Normal"/>
    <w:qFormat/>
    <w:pPr>
      <w:keepNext/>
      <w:keepLines/>
      <w:numPr>
        <w:ilvl w:val="2"/>
        <w:numId w:val="1"/>
      </w:numPr>
      <w:spacing w:before="200" w:after="0"/>
      <w:ind w:left="0" w:firstLine="0"/>
      <w:outlineLvl w:val="2"/>
    </w:pPr>
    <w:rPr>
      <w:rFonts w:ascii="Cambria" w:hAnsi="Cambria" w:cs="DejaVu Sans"/>
      <w:b/>
      <w:bCs/>
      <w:color w:val="4F81BD"/>
    </w:rPr>
  </w:style>
  <w:style w:type="paragraph" w:styleId="Heading7">
    <w:name w:val="heading 7"/>
    <w:basedOn w:val="Normal"/>
    <w:next w:val="Normal"/>
    <w:qFormat/>
    <w:pPr>
      <w:keepNext/>
      <w:keepLines/>
      <w:numPr>
        <w:ilvl w:val="6"/>
        <w:numId w:val="1"/>
      </w:numPr>
      <w:spacing w:before="200" w:after="0"/>
      <w:ind w:left="0" w:firstLine="0"/>
      <w:outlineLvl w:val="6"/>
    </w:pPr>
    <w:rPr>
      <w:rFonts w:ascii="Cambria" w:hAnsi="Cambria" w:cs="DejaVu Sans"/>
      <w:i/>
      <w:iCs/>
      <w:color w:val="404040"/>
    </w:rPr>
  </w:style>
  <w:style w:type="paragraph" w:styleId="Heading8">
    <w:name w:val="heading 8"/>
    <w:basedOn w:val="Normal"/>
    <w:next w:val="Normal"/>
    <w:qFormat/>
    <w:pPr>
      <w:keepNext/>
      <w:keepLines/>
      <w:numPr>
        <w:ilvl w:val="7"/>
        <w:numId w:val="1"/>
      </w:numPr>
      <w:spacing w:before="200" w:after="0"/>
      <w:ind w:left="0" w:firstLine="0"/>
      <w:outlineLvl w:val="7"/>
    </w:pPr>
    <w:rPr>
      <w:rFonts w:ascii="Cambria" w:hAnsi="Cambria" w:cs="DejaVu Sans"/>
      <w:color w:val="404040"/>
      <w:sz w:val="20"/>
      <w:szCs w:val="20"/>
    </w:rPr>
  </w:style>
  <w:style w:type="paragraph" w:styleId="Heading9">
    <w:name w:val="heading 9"/>
    <w:basedOn w:val="Normal"/>
    <w:next w:val="Normal"/>
    <w:qFormat/>
    <w:pPr>
      <w:keepNext/>
      <w:keepLines/>
      <w:numPr>
        <w:ilvl w:val="8"/>
        <w:numId w:val="1"/>
      </w:numPr>
      <w:spacing w:before="200" w:after="0"/>
      <w:ind w:left="0" w:firstLine="0"/>
      <w:outlineLvl w:val="8"/>
    </w:pPr>
    <w:rPr>
      <w:rFonts w:ascii="Cambria" w:hAnsi="Cambria" w:cs="DejaVu Sans"/>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b/>
      <w:u w:val="none"/>
    </w:rPr>
  </w:style>
  <w:style w:type="character" w:customStyle="1" w:styleId="WW8Num5z0">
    <w:name w:val="WW8Num5z0"/>
    <w:rPr>
      <w:rFonts w:ascii="Wingdings 2" w:hAnsi="Wingdings 2" w:cs="Wingdings 2"/>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Symbol" w:hAnsi="Symbol" w:cs="Symbol"/>
      <w:b/>
      <w:color w:val="000000"/>
      <w:sz w:val="24"/>
      <w:szCs w:val="24"/>
    </w:rPr>
  </w:style>
  <w:style w:type="character" w:customStyle="1" w:styleId="WW8Num6z1">
    <w:name w:val="WW8Num6z1"/>
    <w:rPr>
      <w:rFonts w:ascii="Symbol" w:hAnsi="Symbol" w:cs="Symbol"/>
    </w:rPr>
  </w:style>
  <w:style w:type="character" w:customStyle="1" w:styleId="WW8Num6z2">
    <w:name w:val="WW8Num6z2"/>
    <w:rPr>
      <w:rFonts w:ascii="Wingdings" w:hAnsi="Wingdings" w:cs="Wingdings"/>
      <w:sz w:val="20"/>
    </w:rPr>
  </w:style>
  <w:style w:type="character" w:customStyle="1" w:styleId="WW8Num7z0">
    <w:name w:val="WW8Num7z0"/>
    <w:rPr>
      <w:rFonts w:ascii="Symbol" w:hAnsi="Symbol" w:cs="Symbol"/>
      <w:sz w:val="24"/>
    </w:rPr>
  </w:style>
  <w:style w:type="character" w:customStyle="1" w:styleId="WW8Num7z1">
    <w:name w:val="WW8Num7z1"/>
    <w:rPr>
      <w:rFonts w:ascii="Symbol" w:hAnsi="Symbol" w:cs="Symbol"/>
      <w:sz w:val="20"/>
    </w:rPr>
  </w:style>
  <w:style w:type="character" w:customStyle="1" w:styleId="WW8Num8z0">
    <w:name w:val="WW8Num8z0"/>
    <w:rPr>
      <w:rFonts w:ascii="Symbol" w:hAnsi="Symbol" w:cs="Symbol"/>
      <w:sz w:val="20"/>
    </w:rPr>
  </w:style>
  <w:style w:type="character" w:customStyle="1" w:styleId="WW8Num8z1">
    <w:name w:val="WW8Num8z1"/>
    <w:rPr>
      <w:rFonts w:ascii="Courier New" w:hAnsi="Courier New" w:cs="Courier New"/>
      <w:sz w:val="20"/>
    </w:rPr>
  </w:style>
  <w:style w:type="character" w:customStyle="1" w:styleId="WW8Num8z2">
    <w:name w:val="WW8Num8z2"/>
    <w:rPr>
      <w:rFonts w:ascii="Wingdings" w:hAnsi="Wingdings" w:cs="Wingdings"/>
      <w:sz w:val="20"/>
    </w:rPr>
  </w:style>
  <w:style w:type="character" w:customStyle="1" w:styleId="WW8Num9z0">
    <w:name w:val="WW8Num9z0"/>
    <w:rPr>
      <w:rFonts w:ascii="Symbol" w:hAnsi="Symbol" w:cs="Symbol"/>
      <w:sz w:val="24"/>
    </w:rPr>
  </w:style>
  <w:style w:type="character" w:customStyle="1" w:styleId="WW8Num9z1">
    <w:name w:val="WW8Num9z1"/>
    <w:rPr>
      <w:rFonts w:ascii="Courier New" w:hAnsi="Courier New" w:cs="Courier New"/>
      <w:sz w:val="20"/>
    </w:rPr>
  </w:style>
  <w:style w:type="character" w:customStyle="1" w:styleId="WW8Num9z2">
    <w:name w:val="WW8Num9z2"/>
    <w:rPr>
      <w:rFonts w:ascii="Wingdings" w:hAnsi="Wingdings" w:cs="Wingdings"/>
      <w:sz w:val="20"/>
    </w:rPr>
  </w:style>
  <w:style w:type="character" w:customStyle="1" w:styleId="WW8Num10z0">
    <w:name w:val="WW8Num10z0"/>
    <w:rPr>
      <w:rFonts w:ascii="Times New Roman" w:hAnsi="Times New Roman" w:cs="Times New Roman"/>
      <w:b/>
      <w:bCs w:val="0"/>
      <w:sz w:val="24"/>
      <w:szCs w:val="24"/>
    </w:rPr>
  </w:style>
  <w:style w:type="character" w:customStyle="1" w:styleId="WW8Num10z1">
    <w:name w:val="WW8Num10z1"/>
    <w:rPr>
      <w:rFonts w:ascii="Symbol" w:hAnsi="Symbol" w:cs="Symbol"/>
      <w:sz w:val="20"/>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sz w:val="20"/>
    </w:rPr>
  </w:style>
  <w:style w:type="character" w:customStyle="1" w:styleId="WW8Num11z1">
    <w:name w:val="WW8Num11z1"/>
    <w:rPr>
      <w:rFonts w:ascii="Courier New" w:hAnsi="Courier New" w:cs="Courier New"/>
      <w:sz w:val="20"/>
    </w:rPr>
  </w:style>
  <w:style w:type="character" w:customStyle="1" w:styleId="WW8Num11z2">
    <w:name w:val="WW8Num11z2"/>
    <w:rPr>
      <w:rFonts w:ascii="Wingdings" w:hAnsi="Wingdings" w:cs="Wingdings"/>
      <w:sz w:val="20"/>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sz w:val="24"/>
    </w:rPr>
  </w:style>
  <w:style w:type="character" w:customStyle="1" w:styleId="WW8Num13z1">
    <w:name w:val="WW8Num13z1"/>
    <w:rPr>
      <w:rFonts w:ascii="Courier New" w:hAnsi="Courier New" w:cs="Courier New"/>
      <w:sz w:val="20"/>
    </w:rPr>
  </w:style>
  <w:style w:type="character" w:customStyle="1" w:styleId="WW8Num13z2">
    <w:name w:val="WW8Num13z2"/>
    <w:rPr>
      <w:rFonts w:ascii="Wingdings" w:hAnsi="Wingdings" w:cs="Wingdings"/>
      <w:sz w:val="20"/>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Courier New" w:hAnsi="Courier New" w:cs="Courier New"/>
    </w:rPr>
  </w:style>
  <w:style w:type="character" w:customStyle="1" w:styleId="WW8Num16z2">
    <w:name w:val="WW8Num16z2"/>
    <w:rPr>
      <w:rFonts w:ascii="Wingdings" w:hAnsi="Wingdings" w:cs="Wingdings"/>
    </w:rPr>
  </w:style>
  <w:style w:type="character" w:customStyle="1" w:styleId="WW8Num16z3">
    <w:name w:val="WW8Num16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Courier New"/>
    </w:rPr>
  </w:style>
  <w:style w:type="character" w:customStyle="1" w:styleId="WW8Num17z3">
    <w:name w:val="WW8Num17z3"/>
    <w:rPr>
      <w:rFonts w:ascii="Symbol" w:hAnsi="Symbol" w:cs="Symbol"/>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hint="default"/>
      <w:sz w:val="28"/>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b/>
      <w:u w:val="none"/>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sz w:val="20"/>
    </w:rPr>
  </w:style>
  <w:style w:type="character" w:customStyle="1" w:styleId="WW8Num22z1">
    <w:name w:val="WW8Num22z1"/>
    <w:rPr>
      <w:rFonts w:ascii="Courier New" w:hAnsi="Courier New" w:cs="Courier New" w:hint="default"/>
      <w:sz w:val="20"/>
    </w:rPr>
  </w:style>
  <w:style w:type="character" w:customStyle="1" w:styleId="WW8Num22z2">
    <w:name w:val="WW8Num22z2"/>
    <w:rPr>
      <w:rFonts w:ascii="Wingdings" w:hAnsi="Wingdings" w:cs="Wingdings" w:hint="default"/>
      <w:sz w:val="20"/>
    </w:rPr>
  </w:style>
  <w:style w:type="character" w:customStyle="1" w:styleId="WW8Num23z0">
    <w:name w:val="WW8Num23z0"/>
    <w:rPr>
      <w:rFonts w:ascii="Symbol" w:hAnsi="Symbol" w:cs="Symbol" w:hint="default"/>
      <w:sz w:val="20"/>
    </w:rPr>
  </w:style>
  <w:style w:type="character" w:customStyle="1" w:styleId="WW8Num24z0">
    <w:name w:val="WW8Num24z0"/>
    <w:rPr>
      <w:rFonts w:ascii="Symbol" w:hAnsi="Symbol" w:cs="Symbol" w:hint="default"/>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WW8Num25z0">
    <w:name w:val="WW8Num25z0"/>
    <w:rPr>
      <w:rFonts w:hint="default"/>
      <w:b/>
      <w:bCs/>
      <w:sz w:val="24"/>
      <w:szCs w:val="24"/>
    </w:rPr>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cs="Wingdings" w:hint="default"/>
    </w:rPr>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sz w:val="20"/>
    </w:rPr>
  </w:style>
  <w:style w:type="character" w:customStyle="1" w:styleId="WW8Num29z1">
    <w:name w:val="WW8Num29z1"/>
    <w:rPr>
      <w:rFonts w:ascii="Courier New" w:hAnsi="Courier New" w:cs="Courier New" w:hint="default"/>
      <w:sz w:val="20"/>
    </w:rPr>
  </w:style>
  <w:style w:type="character" w:customStyle="1" w:styleId="WW8Num29z2">
    <w:name w:val="WW8Num29z2"/>
    <w:rPr>
      <w:rFonts w:ascii="Wingdings" w:hAnsi="Wingdings" w:cs="Wingdings" w:hint="default"/>
      <w:sz w:val="20"/>
    </w:rPr>
  </w:style>
  <w:style w:type="character" w:customStyle="1" w:styleId="WW8Num30z0">
    <w:name w:val="WW8Num30z0"/>
    <w:rPr>
      <w:rFonts w:ascii="Symbol" w:hAnsi="Symbol" w:cs="Symbol" w:hint="default"/>
      <w:color w:val="000000"/>
      <w:sz w:val="20"/>
      <w:szCs w:val="24"/>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rPr>
  </w:style>
  <w:style w:type="character" w:customStyle="1" w:styleId="WW8Num31z1">
    <w:name w:val="WW8Num31z1"/>
    <w:rPr>
      <w:rFonts w:ascii="Courier New" w:hAnsi="Courier New" w:cs="Courier New" w:hint="default"/>
    </w:rPr>
  </w:style>
  <w:style w:type="character" w:customStyle="1" w:styleId="WW8Num31z2">
    <w:name w:val="WW8Num31z2"/>
    <w:rPr>
      <w:rFonts w:ascii="Wingdings" w:hAnsi="Wingdings" w:cs="Wingdings" w:hint="default"/>
    </w:rPr>
  </w:style>
  <w:style w:type="character" w:customStyle="1" w:styleId="WW-DefaultParagraphFont">
    <w:name w:val="WW-Default Paragraph Font"/>
  </w:style>
  <w:style w:type="character" w:customStyle="1" w:styleId="Heading2Char">
    <w:name w:val="Heading 2 Char"/>
    <w:rPr>
      <w:rFonts w:ascii="Cambria" w:eastAsia="Calibri" w:hAnsi="Cambria" w:cs="DejaVu Sans"/>
      <w:b/>
      <w:bCs/>
      <w:color w:val="4F81BD"/>
      <w:sz w:val="26"/>
      <w:szCs w:val="26"/>
      <w:lang w:val="en-IN"/>
    </w:rPr>
  </w:style>
  <w:style w:type="character" w:customStyle="1" w:styleId="BalloonTextChar">
    <w:name w:val="Balloon Text Char"/>
    <w:rPr>
      <w:rFonts w:ascii="Tahoma" w:hAnsi="Tahoma" w:cs="Tahoma"/>
      <w:sz w:val="16"/>
      <w:szCs w:val="16"/>
    </w:rPr>
  </w:style>
  <w:style w:type="character" w:customStyle="1" w:styleId="BodyTextIndent3Char">
    <w:name w:val="Body Text Indent 3 Char"/>
    <w:rPr>
      <w:rFonts w:ascii="Times New Roman" w:eastAsia="Times New Roman" w:hAnsi="Times New Roman" w:cs="Times New Roman"/>
      <w:sz w:val="16"/>
      <w:szCs w:val="16"/>
    </w:rPr>
  </w:style>
  <w:style w:type="character" w:customStyle="1" w:styleId="Heading3Char">
    <w:name w:val="Heading 3 Char"/>
    <w:rPr>
      <w:rFonts w:ascii="Cambria" w:eastAsia="Calibri" w:hAnsi="Cambria" w:cs="DejaVu Sans"/>
      <w:b/>
      <w:bCs/>
      <w:color w:val="4F81BD"/>
    </w:rPr>
  </w:style>
  <w:style w:type="character" w:customStyle="1" w:styleId="Heading1Char">
    <w:name w:val="Heading 1 Char"/>
    <w:rPr>
      <w:rFonts w:ascii="Cambria" w:eastAsia="Calibri" w:hAnsi="Cambria" w:cs="DejaVu Sans"/>
      <w:b/>
      <w:bCs/>
      <w:color w:val="365F91"/>
      <w:sz w:val="28"/>
      <w:szCs w:val="28"/>
    </w:rPr>
  </w:style>
  <w:style w:type="character" w:styleId="Strong">
    <w:name w:val="Strong"/>
    <w:uiPriority w:val="22"/>
    <w:qFormat/>
    <w:rPr>
      <w:b/>
      <w:bCs/>
    </w:rPr>
  </w:style>
  <w:style w:type="character" w:customStyle="1" w:styleId="Heading8Char">
    <w:name w:val="Heading 8 Char"/>
    <w:rPr>
      <w:rFonts w:ascii="Cambria" w:eastAsia="Calibri" w:hAnsi="Cambria" w:cs="DejaVu Sans"/>
      <w:color w:val="404040"/>
      <w:sz w:val="20"/>
      <w:szCs w:val="20"/>
    </w:rPr>
  </w:style>
  <w:style w:type="character" w:customStyle="1" w:styleId="Heading9Char">
    <w:name w:val="Heading 9 Char"/>
    <w:rPr>
      <w:rFonts w:ascii="Cambria" w:eastAsia="Calibri" w:hAnsi="Cambria" w:cs="DejaVu Sans"/>
      <w:i/>
      <w:iCs/>
      <w:color w:val="404040"/>
      <w:sz w:val="20"/>
      <w:szCs w:val="20"/>
    </w:rPr>
  </w:style>
  <w:style w:type="character" w:customStyle="1" w:styleId="Heading7Char">
    <w:name w:val="Heading 7 Char"/>
    <w:rPr>
      <w:rFonts w:ascii="Cambria" w:eastAsia="Calibri" w:hAnsi="Cambria" w:cs="DejaVu Sans"/>
      <w:i/>
      <w:iCs/>
      <w:color w:val="404040"/>
    </w:rPr>
  </w:style>
  <w:style w:type="character" w:customStyle="1" w:styleId="BodyTextIndentChar">
    <w:name w:val="Body Text Indent Char"/>
    <w:rPr>
      <w:rFonts w:eastAsia="Calibri"/>
    </w:rPr>
  </w:style>
  <w:style w:type="character" w:customStyle="1" w:styleId="BodyTextChar">
    <w:name w:val="Body Text Char"/>
    <w:basedOn w:val="WW-DefaultParagraphFont"/>
  </w:style>
  <w:style w:type="character" w:customStyle="1" w:styleId="BodyTextIndent2Char">
    <w:name w:val="Body Text Indent 2 Char"/>
    <w:basedOn w:val="WW-DefaultParagraphFont"/>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b/>
      <w:u w:val="none"/>
    </w:rPr>
  </w:style>
  <w:style w:type="character" w:customStyle="1" w:styleId="ListLabel5">
    <w:name w:val="ListLabel 5"/>
    <w:rPr>
      <w:b/>
      <w:u w:val="none"/>
    </w:rPr>
  </w:style>
  <w:style w:type="character" w:customStyle="1" w:styleId="ListLabel6">
    <w:name w:val="ListLabel 6"/>
    <w:rPr>
      <w:b/>
      <w:u w:val="none"/>
    </w:rPr>
  </w:style>
  <w:style w:type="character" w:customStyle="1" w:styleId="ListLabel7">
    <w:name w:val="ListLabel 7"/>
    <w:rPr>
      <w:b/>
      <w:u w:val="none"/>
    </w:rPr>
  </w:style>
  <w:style w:type="character" w:customStyle="1" w:styleId="ListLabel8">
    <w:name w:val="ListLabel 8"/>
    <w:rPr>
      <w:b/>
      <w:u w:val="none"/>
    </w:rPr>
  </w:style>
  <w:style w:type="character" w:customStyle="1" w:styleId="ListLabel9">
    <w:name w:val="ListLabel 9"/>
    <w:rPr>
      <w:b/>
      <w:u w:val="none"/>
    </w:rPr>
  </w:style>
  <w:style w:type="character" w:customStyle="1" w:styleId="ListLabel10">
    <w:name w:val="ListLabel 10"/>
    <w:rPr>
      <w:b/>
      <w:u w:val="none"/>
    </w:rPr>
  </w:style>
  <w:style w:type="character" w:customStyle="1" w:styleId="ListLabel11">
    <w:name w:val="ListLabel 11"/>
    <w:rPr>
      <w:b/>
      <w:u w:val="none"/>
    </w:rPr>
  </w:style>
  <w:style w:type="character" w:customStyle="1" w:styleId="ListLabel12">
    <w:name w:val="ListLabel 12"/>
    <w:rPr>
      <w:b/>
      <w:u w:val="none"/>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ascii="Times New Roman" w:hAnsi="Times New Roman" w:cs="Times New Roman"/>
      <w:b/>
      <w:sz w:val="24"/>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rFonts w:ascii="Times New Roman" w:hAnsi="Times New Roman" w:cs="Times New Roman"/>
      <w:sz w:val="24"/>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sz w:val="20"/>
    </w:rPr>
  </w:style>
  <w:style w:type="character" w:customStyle="1" w:styleId="ListLabel51">
    <w:name w:val="ListLabel 51"/>
    <w:rPr>
      <w:sz w:val="20"/>
    </w:rPr>
  </w:style>
  <w:style w:type="character" w:customStyle="1" w:styleId="ListLabel52">
    <w:name w:val="ListLabel 52"/>
    <w:rPr>
      <w:sz w:val="20"/>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rFonts w:ascii="Times New Roman" w:hAnsi="Times New Roman" w:cs="Times New Roman"/>
      <w:sz w:val="24"/>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rFonts w:ascii="Times New Roman" w:hAnsi="Times New Roman" w:cs="Times New Roman"/>
      <w:b/>
      <w:bCs w:val="0"/>
      <w:sz w:val="24"/>
    </w:rPr>
  </w:style>
  <w:style w:type="character" w:customStyle="1" w:styleId="ListLabel67">
    <w:name w:val="ListLabel 67"/>
    <w:rPr>
      <w:sz w:val="20"/>
    </w:rPr>
  </w:style>
  <w:style w:type="character" w:customStyle="1" w:styleId="ListLabel68">
    <w:name w:val="ListLabel 68"/>
    <w:rPr>
      <w:sz w:val="20"/>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ascii="Times New Roman" w:hAnsi="Times New Roman" w:cs="Times New Roman"/>
      <w:sz w:val="24"/>
    </w:rPr>
  </w:style>
  <w:style w:type="character" w:customStyle="1" w:styleId="ListLabel78">
    <w:name w:val="ListLabel 78"/>
    <w:rPr>
      <w:sz w:val="20"/>
    </w:rPr>
  </w:style>
  <w:style w:type="character" w:customStyle="1" w:styleId="ListLabel79">
    <w:name w:val="ListLabel 79"/>
    <w:rPr>
      <w:sz w:val="20"/>
    </w:rPr>
  </w:style>
  <w:style w:type="character" w:customStyle="1" w:styleId="ListLabel80">
    <w:name w:val="ListLabel 80"/>
    <w:rPr>
      <w:sz w:val="20"/>
    </w:rPr>
  </w:style>
  <w:style w:type="character" w:customStyle="1" w:styleId="ListLabel81">
    <w:name w:val="ListLabel 81"/>
    <w:rPr>
      <w:sz w:val="20"/>
    </w:rPr>
  </w:style>
  <w:style w:type="character" w:customStyle="1" w:styleId="ListLabel82">
    <w:name w:val="ListLabel 82"/>
    <w:rPr>
      <w:sz w:val="20"/>
    </w:rPr>
  </w:style>
  <w:style w:type="character" w:customStyle="1" w:styleId="ListLabel83">
    <w:name w:val="ListLabel 83"/>
    <w:rPr>
      <w:sz w:val="20"/>
    </w:rPr>
  </w:style>
  <w:style w:type="character" w:customStyle="1" w:styleId="ListLabel84">
    <w:name w:val="ListLabel 84"/>
    <w:rPr>
      <w:sz w:val="20"/>
    </w:rPr>
  </w:style>
  <w:style w:type="character" w:customStyle="1" w:styleId="ListLabel85">
    <w:name w:val="ListLabel 85"/>
    <w:rPr>
      <w:sz w:val="20"/>
    </w:rPr>
  </w:style>
  <w:style w:type="character" w:styleId="Hyperlink">
    <w:name w:val="Hyperlink"/>
    <w:rPr>
      <w:color w:val="000080"/>
      <w:u w:val="single"/>
    </w:rPr>
  </w:style>
  <w:style w:type="character" w:styleId="Emphasis">
    <w:name w:val="Emphasis"/>
    <w:uiPriority w:val="20"/>
    <w:qFormat/>
    <w:rPr>
      <w:i/>
      <w:iCs/>
    </w:rPr>
  </w:style>
  <w:style w:type="character" w:customStyle="1" w:styleId="HeaderChar">
    <w:name w:val="Header Char"/>
    <w:rPr>
      <w:rFonts w:ascii="Calibri" w:eastAsia="Calibri" w:hAnsi="Calibri" w:cs="Calibri"/>
      <w:kern w:val="1"/>
      <w:sz w:val="22"/>
      <w:szCs w:val="22"/>
    </w:rPr>
  </w:style>
  <w:style w:type="character" w:customStyle="1" w:styleId="FooterChar">
    <w:name w:val="Footer Char"/>
    <w:rPr>
      <w:rFonts w:ascii="Calibri" w:eastAsia="Calibri" w:hAnsi="Calibri" w:cs="Calibri"/>
      <w:kern w:val="1"/>
      <w:sz w:val="22"/>
      <w:szCs w:val="22"/>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NoSpacing">
    <w:name w:val="No Spacing"/>
    <w:uiPriority w:val="1"/>
    <w:qFormat/>
    <w:pPr>
      <w:suppressAutoHyphens/>
    </w:pPr>
    <w:rPr>
      <w:rFonts w:ascii="Calibri" w:eastAsia="Calibri" w:hAnsi="Calibri" w:cs="Calibri"/>
      <w:kern w:val="1"/>
      <w:sz w:val="22"/>
      <w:szCs w:val="22"/>
      <w:lang w:eastAsia="zh-CN"/>
    </w:rPr>
  </w:style>
  <w:style w:type="paragraph" w:styleId="BalloonText">
    <w:name w:val="Balloon Text"/>
    <w:basedOn w:val="Normal"/>
    <w:pPr>
      <w:spacing w:after="0" w:line="240" w:lineRule="auto"/>
    </w:pPr>
    <w:rPr>
      <w:rFonts w:ascii="Tahoma" w:hAnsi="Tahoma" w:cs="Tahoma"/>
      <w:sz w:val="16"/>
      <w:szCs w:val="16"/>
    </w:rPr>
  </w:style>
  <w:style w:type="paragraph" w:styleId="NormalWeb">
    <w:name w:val="Normal (Web)"/>
    <w:basedOn w:val="Normal"/>
    <w:uiPriority w:val="99"/>
    <w:pPr>
      <w:spacing w:before="280" w:after="280" w:line="240" w:lineRule="auto"/>
    </w:pPr>
    <w:rPr>
      <w:rFonts w:ascii="Times New Roman" w:eastAsia="Times New Roman" w:hAnsi="Times New Roman" w:cs="Times New Roman"/>
      <w:sz w:val="24"/>
      <w:szCs w:val="24"/>
    </w:rPr>
  </w:style>
  <w:style w:type="paragraph" w:styleId="BodyTextIndent3">
    <w:name w:val="Body Text Indent 3"/>
    <w:basedOn w:val="Normal"/>
    <w:pPr>
      <w:spacing w:after="120" w:line="240" w:lineRule="auto"/>
      <w:ind w:left="360"/>
    </w:pPr>
    <w:rPr>
      <w:rFonts w:ascii="Times New Roman" w:eastAsia="Times New Roman" w:hAnsi="Times New Roman" w:cs="Times New Roman"/>
      <w:sz w:val="16"/>
      <w:szCs w:val="16"/>
    </w:rPr>
  </w:style>
  <w:style w:type="paragraph" w:styleId="BodyTextIndent">
    <w:name w:val="Body Text Indent"/>
    <w:basedOn w:val="Normal"/>
    <w:pPr>
      <w:spacing w:after="120"/>
      <w:ind w:left="360"/>
    </w:pPr>
  </w:style>
  <w:style w:type="paragraph" w:styleId="BodyTextIndent2">
    <w:name w:val="Body Text Indent 2"/>
    <w:basedOn w:val="Normal"/>
    <w:pPr>
      <w:spacing w:after="120" w:line="480" w:lineRule="auto"/>
      <w:ind w:left="360"/>
    </w:pPr>
  </w:style>
  <w:style w:type="paragraph" w:customStyle="1" w:styleId="Body">
    <w:name w:val="Body"/>
    <w:basedOn w:val="Normal"/>
    <w:pPr>
      <w:spacing w:after="280" w:line="360" w:lineRule="auto"/>
      <w:jc w:val="both"/>
    </w:pPr>
    <w:rPr>
      <w:rFonts w:ascii="Times New Roman" w:eastAsia="Times New Roman" w:hAnsi="Times New Roman" w:cs="Times New Roman"/>
      <w:spacing w:val="20"/>
      <w:sz w:val="24"/>
      <w:szCs w:val="20"/>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character" w:customStyle="1" w:styleId="apple-converted-space">
    <w:name w:val="apple-converted-space"/>
    <w:rsid w:val="00FE7188"/>
  </w:style>
  <w:style w:type="character" w:customStyle="1" w:styleId="pre">
    <w:name w:val="pre"/>
    <w:rsid w:val="001E3807"/>
  </w:style>
  <w:style w:type="paragraph" w:customStyle="1" w:styleId="first">
    <w:name w:val="first"/>
    <w:basedOn w:val="Normal"/>
    <w:rsid w:val="001E3807"/>
    <w:pPr>
      <w:suppressAutoHyphens w:val="0"/>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HTMLPreformatted">
    <w:name w:val="HTML Preformatted"/>
    <w:basedOn w:val="Normal"/>
    <w:link w:val="HTMLPreformattedChar"/>
    <w:uiPriority w:val="99"/>
    <w:semiHidden/>
    <w:unhideWhenUsed/>
    <w:rsid w:val="003A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Times New Roman"/>
      <w:kern w:val="0"/>
      <w:sz w:val="20"/>
      <w:szCs w:val="20"/>
      <w:lang w:val="x-none" w:eastAsia="x-none"/>
    </w:rPr>
  </w:style>
  <w:style w:type="character" w:customStyle="1" w:styleId="HTMLPreformattedChar">
    <w:name w:val="HTML Preformatted Char"/>
    <w:link w:val="HTMLPreformatted"/>
    <w:uiPriority w:val="99"/>
    <w:semiHidden/>
    <w:rsid w:val="003A4D53"/>
    <w:rPr>
      <w:rFonts w:ascii="Courier New" w:hAnsi="Courier New" w:cs="Courier New"/>
    </w:rPr>
  </w:style>
  <w:style w:type="table" w:styleId="TableGrid">
    <w:name w:val="Table Grid"/>
    <w:basedOn w:val="TableNormal"/>
    <w:uiPriority w:val="39"/>
    <w:rsid w:val="00833EF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ref">
    <w:name w:val="citationref"/>
    <w:basedOn w:val="DefaultParagraphFont"/>
    <w:rsid w:val="00B941A0"/>
  </w:style>
  <w:style w:type="character" w:customStyle="1" w:styleId="acopre">
    <w:name w:val="acopre"/>
    <w:basedOn w:val="DefaultParagraphFont"/>
    <w:rsid w:val="00D30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673358">
      <w:bodyDiv w:val="1"/>
      <w:marLeft w:val="0"/>
      <w:marRight w:val="0"/>
      <w:marTop w:val="0"/>
      <w:marBottom w:val="0"/>
      <w:divBdr>
        <w:top w:val="none" w:sz="0" w:space="0" w:color="auto"/>
        <w:left w:val="none" w:sz="0" w:space="0" w:color="auto"/>
        <w:bottom w:val="none" w:sz="0" w:space="0" w:color="auto"/>
        <w:right w:val="none" w:sz="0" w:space="0" w:color="auto"/>
      </w:divBdr>
    </w:div>
    <w:div w:id="170921798">
      <w:bodyDiv w:val="1"/>
      <w:marLeft w:val="0"/>
      <w:marRight w:val="0"/>
      <w:marTop w:val="0"/>
      <w:marBottom w:val="0"/>
      <w:divBdr>
        <w:top w:val="none" w:sz="0" w:space="0" w:color="auto"/>
        <w:left w:val="none" w:sz="0" w:space="0" w:color="auto"/>
        <w:bottom w:val="none" w:sz="0" w:space="0" w:color="auto"/>
        <w:right w:val="none" w:sz="0" w:space="0" w:color="auto"/>
      </w:divBdr>
      <w:divsChild>
        <w:div w:id="59989305">
          <w:marLeft w:val="0"/>
          <w:marRight w:val="0"/>
          <w:marTop w:val="0"/>
          <w:marBottom w:val="0"/>
          <w:divBdr>
            <w:top w:val="none" w:sz="0" w:space="0" w:color="auto"/>
            <w:left w:val="none" w:sz="0" w:space="0" w:color="auto"/>
            <w:bottom w:val="none" w:sz="0" w:space="0" w:color="auto"/>
            <w:right w:val="none" w:sz="0" w:space="0" w:color="auto"/>
          </w:divBdr>
        </w:div>
        <w:div w:id="89007854">
          <w:marLeft w:val="0"/>
          <w:marRight w:val="0"/>
          <w:marTop w:val="0"/>
          <w:marBottom w:val="0"/>
          <w:divBdr>
            <w:top w:val="none" w:sz="0" w:space="0" w:color="auto"/>
            <w:left w:val="none" w:sz="0" w:space="0" w:color="auto"/>
            <w:bottom w:val="none" w:sz="0" w:space="0" w:color="auto"/>
            <w:right w:val="none" w:sz="0" w:space="0" w:color="auto"/>
          </w:divBdr>
        </w:div>
        <w:div w:id="118768420">
          <w:marLeft w:val="0"/>
          <w:marRight w:val="0"/>
          <w:marTop w:val="0"/>
          <w:marBottom w:val="0"/>
          <w:divBdr>
            <w:top w:val="none" w:sz="0" w:space="0" w:color="auto"/>
            <w:left w:val="none" w:sz="0" w:space="0" w:color="auto"/>
            <w:bottom w:val="none" w:sz="0" w:space="0" w:color="auto"/>
            <w:right w:val="none" w:sz="0" w:space="0" w:color="auto"/>
          </w:divBdr>
        </w:div>
        <w:div w:id="135032061">
          <w:marLeft w:val="0"/>
          <w:marRight w:val="0"/>
          <w:marTop w:val="0"/>
          <w:marBottom w:val="0"/>
          <w:divBdr>
            <w:top w:val="none" w:sz="0" w:space="0" w:color="auto"/>
            <w:left w:val="none" w:sz="0" w:space="0" w:color="auto"/>
            <w:bottom w:val="none" w:sz="0" w:space="0" w:color="auto"/>
            <w:right w:val="none" w:sz="0" w:space="0" w:color="auto"/>
          </w:divBdr>
        </w:div>
        <w:div w:id="138966421">
          <w:marLeft w:val="0"/>
          <w:marRight w:val="0"/>
          <w:marTop w:val="0"/>
          <w:marBottom w:val="0"/>
          <w:divBdr>
            <w:top w:val="none" w:sz="0" w:space="0" w:color="auto"/>
            <w:left w:val="none" w:sz="0" w:space="0" w:color="auto"/>
            <w:bottom w:val="none" w:sz="0" w:space="0" w:color="auto"/>
            <w:right w:val="none" w:sz="0" w:space="0" w:color="auto"/>
          </w:divBdr>
        </w:div>
        <w:div w:id="144863247">
          <w:marLeft w:val="0"/>
          <w:marRight w:val="0"/>
          <w:marTop w:val="0"/>
          <w:marBottom w:val="0"/>
          <w:divBdr>
            <w:top w:val="none" w:sz="0" w:space="0" w:color="auto"/>
            <w:left w:val="none" w:sz="0" w:space="0" w:color="auto"/>
            <w:bottom w:val="none" w:sz="0" w:space="0" w:color="auto"/>
            <w:right w:val="none" w:sz="0" w:space="0" w:color="auto"/>
          </w:divBdr>
        </w:div>
        <w:div w:id="155343690">
          <w:marLeft w:val="0"/>
          <w:marRight w:val="0"/>
          <w:marTop w:val="0"/>
          <w:marBottom w:val="0"/>
          <w:divBdr>
            <w:top w:val="none" w:sz="0" w:space="0" w:color="auto"/>
            <w:left w:val="none" w:sz="0" w:space="0" w:color="auto"/>
            <w:bottom w:val="none" w:sz="0" w:space="0" w:color="auto"/>
            <w:right w:val="none" w:sz="0" w:space="0" w:color="auto"/>
          </w:divBdr>
        </w:div>
        <w:div w:id="232356044">
          <w:marLeft w:val="0"/>
          <w:marRight w:val="0"/>
          <w:marTop w:val="0"/>
          <w:marBottom w:val="0"/>
          <w:divBdr>
            <w:top w:val="none" w:sz="0" w:space="0" w:color="auto"/>
            <w:left w:val="none" w:sz="0" w:space="0" w:color="auto"/>
            <w:bottom w:val="none" w:sz="0" w:space="0" w:color="auto"/>
            <w:right w:val="none" w:sz="0" w:space="0" w:color="auto"/>
          </w:divBdr>
        </w:div>
        <w:div w:id="237328076">
          <w:marLeft w:val="0"/>
          <w:marRight w:val="0"/>
          <w:marTop w:val="0"/>
          <w:marBottom w:val="0"/>
          <w:divBdr>
            <w:top w:val="none" w:sz="0" w:space="0" w:color="auto"/>
            <w:left w:val="none" w:sz="0" w:space="0" w:color="auto"/>
            <w:bottom w:val="none" w:sz="0" w:space="0" w:color="auto"/>
            <w:right w:val="none" w:sz="0" w:space="0" w:color="auto"/>
          </w:divBdr>
        </w:div>
        <w:div w:id="316080555">
          <w:marLeft w:val="0"/>
          <w:marRight w:val="0"/>
          <w:marTop w:val="0"/>
          <w:marBottom w:val="0"/>
          <w:divBdr>
            <w:top w:val="none" w:sz="0" w:space="0" w:color="auto"/>
            <w:left w:val="none" w:sz="0" w:space="0" w:color="auto"/>
            <w:bottom w:val="none" w:sz="0" w:space="0" w:color="auto"/>
            <w:right w:val="none" w:sz="0" w:space="0" w:color="auto"/>
          </w:divBdr>
        </w:div>
        <w:div w:id="350886475">
          <w:marLeft w:val="0"/>
          <w:marRight w:val="0"/>
          <w:marTop w:val="0"/>
          <w:marBottom w:val="0"/>
          <w:divBdr>
            <w:top w:val="none" w:sz="0" w:space="0" w:color="auto"/>
            <w:left w:val="none" w:sz="0" w:space="0" w:color="auto"/>
            <w:bottom w:val="none" w:sz="0" w:space="0" w:color="auto"/>
            <w:right w:val="none" w:sz="0" w:space="0" w:color="auto"/>
          </w:divBdr>
        </w:div>
        <w:div w:id="364913570">
          <w:marLeft w:val="0"/>
          <w:marRight w:val="0"/>
          <w:marTop w:val="0"/>
          <w:marBottom w:val="0"/>
          <w:divBdr>
            <w:top w:val="none" w:sz="0" w:space="0" w:color="auto"/>
            <w:left w:val="none" w:sz="0" w:space="0" w:color="auto"/>
            <w:bottom w:val="none" w:sz="0" w:space="0" w:color="auto"/>
            <w:right w:val="none" w:sz="0" w:space="0" w:color="auto"/>
          </w:divBdr>
        </w:div>
        <w:div w:id="379717296">
          <w:marLeft w:val="0"/>
          <w:marRight w:val="0"/>
          <w:marTop w:val="0"/>
          <w:marBottom w:val="0"/>
          <w:divBdr>
            <w:top w:val="none" w:sz="0" w:space="0" w:color="auto"/>
            <w:left w:val="none" w:sz="0" w:space="0" w:color="auto"/>
            <w:bottom w:val="none" w:sz="0" w:space="0" w:color="auto"/>
            <w:right w:val="none" w:sz="0" w:space="0" w:color="auto"/>
          </w:divBdr>
        </w:div>
        <w:div w:id="436603377">
          <w:marLeft w:val="0"/>
          <w:marRight w:val="0"/>
          <w:marTop w:val="0"/>
          <w:marBottom w:val="0"/>
          <w:divBdr>
            <w:top w:val="none" w:sz="0" w:space="0" w:color="auto"/>
            <w:left w:val="none" w:sz="0" w:space="0" w:color="auto"/>
            <w:bottom w:val="none" w:sz="0" w:space="0" w:color="auto"/>
            <w:right w:val="none" w:sz="0" w:space="0" w:color="auto"/>
          </w:divBdr>
        </w:div>
        <w:div w:id="493109662">
          <w:marLeft w:val="0"/>
          <w:marRight w:val="0"/>
          <w:marTop w:val="0"/>
          <w:marBottom w:val="0"/>
          <w:divBdr>
            <w:top w:val="none" w:sz="0" w:space="0" w:color="auto"/>
            <w:left w:val="none" w:sz="0" w:space="0" w:color="auto"/>
            <w:bottom w:val="none" w:sz="0" w:space="0" w:color="auto"/>
            <w:right w:val="none" w:sz="0" w:space="0" w:color="auto"/>
          </w:divBdr>
        </w:div>
        <w:div w:id="515460780">
          <w:marLeft w:val="0"/>
          <w:marRight w:val="0"/>
          <w:marTop w:val="0"/>
          <w:marBottom w:val="0"/>
          <w:divBdr>
            <w:top w:val="none" w:sz="0" w:space="0" w:color="auto"/>
            <w:left w:val="none" w:sz="0" w:space="0" w:color="auto"/>
            <w:bottom w:val="none" w:sz="0" w:space="0" w:color="auto"/>
            <w:right w:val="none" w:sz="0" w:space="0" w:color="auto"/>
          </w:divBdr>
        </w:div>
        <w:div w:id="600336403">
          <w:marLeft w:val="0"/>
          <w:marRight w:val="0"/>
          <w:marTop w:val="0"/>
          <w:marBottom w:val="0"/>
          <w:divBdr>
            <w:top w:val="none" w:sz="0" w:space="0" w:color="auto"/>
            <w:left w:val="none" w:sz="0" w:space="0" w:color="auto"/>
            <w:bottom w:val="none" w:sz="0" w:space="0" w:color="auto"/>
            <w:right w:val="none" w:sz="0" w:space="0" w:color="auto"/>
          </w:divBdr>
        </w:div>
        <w:div w:id="662245359">
          <w:marLeft w:val="0"/>
          <w:marRight w:val="0"/>
          <w:marTop w:val="0"/>
          <w:marBottom w:val="0"/>
          <w:divBdr>
            <w:top w:val="none" w:sz="0" w:space="0" w:color="auto"/>
            <w:left w:val="none" w:sz="0" w:space="0" w:color="auto"/>
            <w:bottom w:val="none" w:sz="0" w:space="0" w:color="auto"/>
            <w:right w:val="none" w:sz="0" w:space="0" w:color="auto"/>
          </w:divBdr>
        </w:div>
        <w:div w:id="698555916">
          <w:marLeft w:val="0"/>
          <w:marRight w:val="0"/>
          <w:marTop w:val="0"/>
          <w:marBottom w:val="0"/>
          <w:divBdr>
            <w:top w:val="none" w:sz="0" w:space="0" w:color="auto"/>
            <w:left w:val="none" w:sz="0" w:space="0" w:color="auto"/>
            <w:bottom w:val="none" w:sz="0" w:space="0" w:color="auto"/>
            <w:right w:val="none" w:sz="0" w:space="0" w:color="auto"/>
          </w:divBdr>
        </w:div>
        <w:div w:id="914971687">
          <w:marLeft w:val="0"/>
          <w:marRight w:val="0"/>
          <w:marTop w:val="0"/>
          <w:marBottom w:val="0"/>
          <w:divBdr>
            <w:top w:val="none" w:sz="0" w:space="0" w:color="auto"/>
            <w:left w:val="none" w:sz="0" w:space="0" w:color="auto"/>
            <w:bottom w:val="none" w:sz="0" w:space="0" w:color="auto"/>
            <w:right w:val="none" w:sz="0" w:space="0" w:color="auto"/>
          </w:divBdr>
        </w:div>
        <w:div w:id="1063984444">
          <w:marLeft w:val="0"/>
          <w:marRight w:val="0"/>
          <w:marTop w:val="0"/>
          <w:marBottom w:val="0"/>
          <w:divBdr>
            <w:top w:val="none" w:sz="0" w:space="0" w:color="auto"/>
            <w:left w:val="none" w:sz="0" w:space="0" w:color="auto"/>
            <w:bottom w:val="none" w:sz="0" w:space="0" w:color="auto"/>
            <w:right w:val="none" w:sz="0" w:space="0" w:color="auto"/>
          </w:divBdr>
        </w:div>
        <w:div w:id="1094286308">
          <w:marLeft w:val="0"/>
          <w:marRight w:val="0"/>
          <w:marTop w:val="0"/>
          <w:marBottom w:val="0"/>
          <w:divBdr>
            <w:top w:val="none" w:sz="0" w:space="0" w:color="auto"/>
            <w:left w:val="none" w:sz="0" w:space="0" w:color="auto"/>
            <w:bottom w:val="none" w:sz="0" w:space="0" w:color="auto"/>
            <w:right w:val="none" w:sz="0" w:space="0" w:color="auto"/>
          </w:divBdr>
        </w:div>
        <w:div w:id="1117721887">
          <w:marLeft w:val="0"/>
          <w:marRight w:val="0"/>
          <w:marTop w:val="0"/>
          <w:marBottom w:val="0"/>
          <w:divBdr>
            <w:top w:val="none" w:sz="0" w:space="0" w:color="auto"/>
            <w:left w:val="none" w:sz="0" w:space="0" w:color="auto"/>
            <w:bottom w:val="none" w:sz="0" w:space="0" w:color="auto"/>
            <w:right w:val="none" w:sz="0" w:space="0" w:color="auto"/>
          </w:divBdr>
        </w:div>
        <w:div w:id="1153832882">
          <w:marLeft w:val="0"/>
          <w:marRight w:val="0"/>
          <w:marTop w:val="0"/>
          <w:marBottom w:val="0"/>
          <w:divBdr>
            <w:top w:val="none" w:sz="0" w:space="0" w:color="auto"/>
            <w:left w:val="none" w:sz="0" w:space="0" w:color="auto"/>
            <w:bottom w:val="none" w:sz="0" w:space="0" w:color="auto"/>
            <w:right w:val="none" w:sz="0" w:space="0" w:color="auto"/>
          </w:divBdr>
        </w:div>
        <w:div w:id="1211309412">
          <w:marLeft w:val="0"/>
          <w:marRight w:val="0"/>
          <w:marTop w:val="0"/>
          <w:marBottom w:val="0"/>
          <w:divBdr>
            <w:top w:val="none" w:sz="0" w:space="0" w:color="auto"/>
            <w:left w:val="none" w:sz="0" w:space="0" w:color="auto"/>
            <w:bottom w:val="none" w:sz="0" w:space="0" w:color="auto"/>
            <w:right w:val="none" w:sz="0" w:space="0" w:color="auto"/>
          </w:divBdr>
        </w:div>
        <w:div w:id="1213617594">
          <w:marLeft w:val="0"/>
          <w:marRight w:val="0"/>
          <w:marTop w:val="0"/>
          <w:marBottom w:val="0"/>
          <w:divBdr>
            <w:top w:val="none" w:sz="0" w:space="0" w:color="auto"/>
            <w:left w:val="none" w:sz="0" w:space="0" w:color="auto"/>
            <w:bottom w:val="none" w:sz="0" w:space="0" w:color="auto"/>
            <w:right w:val="none" w:sz="0" w:space="0" w:color="auto"/>
          </w:divBdr>
        </w:div>
        <w:div w:id="1254126964">
          <w:marLeft w:val="0"/>
          <w:marRight w:val="0"/>
          <w:marTop w:val="0"/>
          <w:marBottom w:val="0"/>
          <w:divBdr>
            <w:top w:val="none" w:sz="0" w:space="0" w:color="auto"/>
            <w:left w:val="none" w:sz="0" w:space="0" w:color="auto"/>
            <w:bottom w:val="none" w:sz="0" w:space="0" w:color="auto"/>
            <w:right w:val="none" w:sz="0" w:space="0" w:color="auto"/>
          </w:divBdr>
        </w:div>
        <w:div w:id="1329796087">
          <w:marLeft w:val="0"/>
          <w:marRight w:val="0"/>
          <w:marTop w:val="0"/>
          <w:marBottom w:val="0"/>
          <w:divBdr>
            <w:top w:val="none" w:sz="0" w:space="0" w:color="auto"/>
            <w:left w:val="none" w:sz="0" w:space="0" w:color="auto"/>
            <w:bottom w:val="none" w:sz="0" w:space="0" w:color="auto"/>
            <w:right w:val="none" w:sz="0" w:space="0" w:color="auto"/>
          </w:divBdr>
        </w:div>
        <w:div w:id="1437139565">
          <w:marLeft w:val="0"/>
          <w:marRight w:val="0"/>
          <w:marTop w:val="0"/>
          <w:marBottom w:val="0"/>
          <w:divBdr>
            <w:top w:val="none" w:sz="0" w:space="0" w:color="auto"/>
            <w:left w:val="none" w:sz="0" w:space="0" w:color="auto"/>
            <w:bottom w:val="none" w:sz="0" w:space="0" w:color="auto"/>
            <w:right w:val="none" w:sz="0" w:space="0" w:color="auto"/>
          </w:divBdr>
        </w:div>
        <w:div w:id="1516725339">
          <w:marLeft w:val="0"/>
          <w:marRight w:val="0"/>
          <w:marTop w:val="0"/>
          <w:marBottom w:val="0"/>
          <w:divBdr>
            <w:top w:val="none" w:sz="0" w:space="0" w:color="auto"/>
            <w:left w:val="none" w:sz="0" w:space="0" w:color="auto"/>
            <w:bottom w:val="none" w:sz="0" w:space="0" w:color="auto"/>
            <w:right w:val="none" w:sz="0" w:space="0" w:color="auto"/>
          </w:divBdr>
        </w:div>
        <w:div w:id="1525287392">
          <w:marLeft w:val="0"/>
          <w:marRight w:val="0"/>
          <w:marTop w:val="0"/>
          <w:marBottom w:val="0"/>
          <w:divBdr>
            <w:top w:val="none" w:sz="0" w:space="0" w:color="auto"/>
            <w:left w:val="none" w:sz="0" w:space="0" w:color="auto"/>
            <w:bottom w:val="none" w:sz="0" w:space="0" w:color="auto"/>
            <w:right w:val="none" w:sz="0" w:space="0" w:color="auto"/>
          </w:divBdr>
        </w:div>
        <w:div w:id="1543906354">
          <w:marLeft w:val="0"/>
          <w:marRight w:val="0"/>
          <w:marTop w:val="0"/>
          <w:marBottom w:val="0"/>
          <w:divBdr>
            <w:top w:val="none" w:sz="0" w:space="0" w:color="auto"/>
            <w:left w:val="none" w:sz="0" w:space="0" w:color="auto"/>
            <w:bottom w:val="none" w:sz="0" w:space="0" w:color="auto"/>
            <w:right w:val="none" w:sz="0" w:space="0" w:color="auto"/>
          </w:divBdr>
        </w:div>
        <w:div w:id="1611938001">
          <w:marLeft w:val="0"/>
          <w:marRight w:val="0"/>
          <w:marTop w:val="0"/>
          <w:marBottom w:val="0"/>
          <w:divBdr>
            <w:top w:val="none" w:sz="0" w:space="0" w:color="auto"/>
            <w:left w:val="none" w:sz="0" w:space="0" w:color="auto"/>
            <w:bottom w:val="none" w:sz="0" w:space="0" w:color="auto"/>
            <w:right w:val="none" w:sz="0" w:space="0" w:color="auto"/>
          </w:divBdr>
        </w:div>
        <w:div w:id="1727996280">
          <w:marLeft w:val="0"/>
          <w:marRight w:val="0"/>
          <w:marTop w:val="0"/>
          <w:marBottom w:val="0"/>
          <w:divBdr>
            <w:top w:val="none" w:sz="0" w:space="0" w:color="auto"/>
            <w:left w:val="none" w:sz="0" w:space="0" w:color="auto"/>
            <w:bottom w:val="none" w:sz="0" w:space="0" w:color="auto"/>
            <w:right w:val="none" w:sz="0" w:space="0" w:color="auto"/>
          </w:divBdr>
        </w:div>
        <w:div w:id="1863276513">
          <w:marLeft w:val="0"/>
          <w:marRight w:val="0"/>
          <w:marTop w:val="0"/>
          <w:marBottom w:val="0"/>
          <w:divBdr>
            <w:top w:val="none" w:sz="0" w:space="0" w:color="auto"/>
            <w:left w:val="none" w:sz="0" w:space="0" w:color="auto"/>
            <w:bottom w:val="none" w:sz="0" w:space="0" w:color="auto"/>
            <w:right w:val="none" w:sz="0" w:space="0" w:color="auto"/>
          </w:divBdr>
        </w:div>
        <w:div w:id="1916435068">
          <w:marLeft w:val="0"/>
          <w:marRight w:val="0"/>
          <w:marTop w:val="0"/>
          <w:marBottom w:val="0"/>
          <w:divBdr>
            <w:top w:val="none" w:sz="0" w:space="0" w:color="auto"/>
            <w:left w:val="none" w:sz="0" w:space="0" w:color="auto"/>
            <w:bottom w:val="none" w:sz="0" w:space="0" w:color="auto"/>
            <w:right w:val="none" w:sz="0" w:space="0" w:color="auto"/>
          </w:divBdr>
        </w:div>
      </w:divsChild>
    </w:div>
    <w:div w:id="215363706">
      <w:bodyDiv w:val="1"/>
      <w:marLeft w:val="0"/>
      <w:marRight w:val="0"/>
      <w:marTop w:val="0"/>
      <w:marBottom w:val="0"/>
      <w:divBdr>
        <w:top w:val="none" w:sz="0" w:space="0" w:color="auto"/>
        <w:left w:val="none" w:sz="0" w:space="0" w:color="auto"/>
        <w:bottom w:val="none" w:sz="0" w:space="0" w:color="auto"/>
        <w:right w:val="none" w:sz="0" w:space="0" w:color="auto"/>
      </w:divBdr>
      <w:divsChild>
        <w:div w:id="763766684">
          <w:marLeft w:val="0"/>
          <w:marRight w:val="0"/>
          <w:marTop w:val="0"/>
          <w:marBottom w:val="0"/>
          <w:divBdr>
            <w:top w:val="none" w:sz="0" w:space="0" w:color="auto"/>
            <w:left w:val="none" w:sz="0" w:space="0" w:color="auto"/>
            <w:bottom w:val="none" w:sz="0" w:space="0" w:color="auto"/>
            <w:right w:val="none" w:sz="0" w:space="0" w:color="auto"/>
          </w:divBdr>
        </w:div>
      </w:divsChild>
    </w:div>
    <w:div w:id="295987571">
      <w:bodyDiv w:val="1"/>
      <w:marLeft w:val="0"/>
      <w:marRight w:val="0"/>
      <w:marTop w:val="0"/>
      <w:marBottom w:val="0"/>
      <w:divBdr>
        <w:top w:val="none" w:sz="0" w:space="0" w:color="auto"/>
        <w:left w:val="none" w:sz="0" w:space="0" w:color="auto"/>
        <w:bottom w:val="none" w:sz="0" w:space="0" w:color="auto"/>
        <w:right w:val="none" w:sz="0" w:space="0" w:color="auto"/>
      </w:divBdr>
      <w:divsChild>
        <w:div w:id="9649206">
          <w:marLeft w:val="0"/>
          <w:marRight w:val="0"/>
          <w:marTop w:val="0"/>
          <w:marBottom w:val="0"/>
          <w:divBdr>
            <w:top w:val="none" w:sz="0" w:space="0" w:color="auto"/>
            <w:left w:val="none" w:sz="0" w:space="0" w:color="auto"/>
            <w:bottom w:val="none" w:sz="0" w:space="0" w:color="auto"/>
            <w:right w:val="none" w:sz="0" w:space="0" w:color="auto"/>
          </w:divBdr>
        </w:div>
        <w:div w:id="96143977">
          <w:marLeft w:val="0"/>
          <w:marRight w:val="0"/>
          <w:marTop w:val="0"/>
          <w:marBottom w:val="0"/>
          <w:divBdr>
            <w:top w:val="none" w:sz="0" w:space="0" w:color="auto"/>
            <w:left w:val="none" w:sz="0" w:space="0" w:color="auto"/>
            <w:bottom w:val="none" w:sz="0" w:space="0" w:color="auto"/>
            <w:right w:val="none" w:sz="0" w:space="0" w:color="auto"/>
          </w:divBdr>
        </w:div>
        <w:div w:id="100272144">
          <w:marLeft w:val="0"/>
          <w:marRight w:val="0"/>
          <w:marTop w:val="0"/>
          <w:marBottom w:val="0"/>
          <w:divBdr>
            <w:top w:val="none" w:sz="0" w:space="0" w:color="auto"/>
            <w:left w:val="none" w:sz="0" w:space="0" w:color="auto"/>
            <w:bottom w:val="none" w:sz="0" w:space="0" w:color="auto"/>
            <w:right w:val="none" w:sz="0" w:space="0" w:color="auto"/>
          </w:divBdr>
        </w:div>
        <w:div w:id="111747620">
          <w:marLeft w:val="0"/>
          <w:marRight w:val="0"/>
          <w:marTop w:val="0"/>
          <w:marBottom w:val="0"/>
          <w:divBdr>
            <w:top w:val="none" w:sz="0" w:space="0" w:color="auto"/>
            <w:left w:val="none" w:sz="0" w:space="0" w:color="auto"/>
            <w:bottom w:val="none" w:sz="0" w:space="0" w:color="auto"/>
            <w:right w:val="none" w:sz="0" w:space="0" w:color="auto"/>
          </w:divBdr>
        </w:div>
        <w:div w:id="111900037">
          <w:marLeft w:val="0"/>
          <w:marRight w:val="0"/>
          <w:marTop w:val="0"/>
          <w:marBottom w:val="0"/>
          <w:divBdr>
            <w:top w:val="none" w:sz="0" w:space="0" w:color="auto"/>
            <w:left w:val="none" w:sz="0" w:space="0" w:color="auto"/>
            <w:bottom w:val="none" w:sz="0" w:space="0" w:color="auto"/>
            <w:right w:val="none" w:sz="0" w:space="0" w:color="auto"/>
          </w:divBdr>
        </w:div>
        <w:div w:id="115638174">
          <w:marLeft w:val="0"/>
          <w:marRight w:val="0"/>
          <w:marTop w:val="0"/>
          <w:marBottom w:val="0"/>
          <w:divBdr>
            <w:top w:val="none" w:sz="0" w:space="0" w:color="auto"/>
            <w:left w:val="none" w:sz="0" w:space="0" w:color="auto"/>
            <w:bottom w:val="none" w:sz="0" w:space="0" w:color="auto"/>
            <w:right w:val="none" w:sz="0" w:space="0" w:color="auto"/>
          </w:divBdr>
        </w:div>
        <w:div w:id="192161277">
          <w:marLeft w:val="0"/>
          <w:marRight w:val="0"/>
          <w:marTop w:val="0"/>
          <w:marBottom w:val="0"/>
          <w:divBdr>
            <w:top w:val="none" w:sz="0" w:space="0" w:color="auto"/>
            <w:left w:val="none" w:sz="0" w:space="0" w:color="auto"/>
            <w:bottom w:val="none" w:sz="0" w:space="0" w:color="auto"/>
            <w:right w:val="none" w:sz="0" w:space="0" w:color="auto"/>
          </w:divBdr>
        </w:div>
        <w:div w:id="212470465">
          <w:marLeft w:val="0"/>
          <w:marRight w:val="0"/>
          <w:marTop w:val="0"/>
          <w:marBottom w:val="0"/>
          <w:divBdr>
            <w:top w:val="none" w:sz="0" w:space="0" w:color="auto"/>
            <w:left w:val="none" w:sz="0" w:space="0" w:color="auto"/>
            <w:bottom w:val="none" w:sz="0" w:space="0" w:color="auto"/>
            <w:right w:val="none" w:sz="0" w:space="0" w:color="auto"/>
          </w:divBdr>
        </w:div>
        <w:div w:id="216818500">
          <w:marLeft w:val="0"/>
          <w:marRight w:val="0"/>
          <w:marTop w:val="0"/>
          <w:marBottom w:val="0"/>
          <w:divBdr>
            <w:top w:val="none" w:sz="0" w:space="0" w:color="auto"/>
            <w:left w:val="none" w:sz="0" w:space="0" w:color="auto"/>
            <w:bottom w:val="none" w:sz="0" w:space="0" w:color="auto"/>
            <w:right w:val="none" w:sz="0" w:space="0" w:color="auto"/>
          </w:divBdr>
        </w:div>
        <w:div w:id="269626598">
          <w:marLeft w:val="0"/>
          <w:marRight w:val="0"/>
          <w:marTop w:val="0"/>
          <w:marBottom w:val="0"/>
          <w:divBdr>
            <w:top w:val="none" w:sz="0" w:space="0" w:color="auto"/>
            <w:left w:val="none" w:sz="0" w:space="0" w:color="auto"/>
            <w:bottom w:val="none" w:sz="0" w:space="0" w:color="auto"/>
            <w:right w:val="none" w:sz="0" w:space="0" w:color="auto"/>
          </w:divBdr>
        </w:div>
        <w:div w:id="284510996">
          <w:marLeft w:val="0"/>
          <w:marRight w:val="0"/>
          <w:marTop w:val="0"/>
          <w:marBottom w:val="0"/>
          <w:divBdr>
            <w:top w:val="none" w:sz="0" w:space="0" w:color="auto"/>
            <w:left w:val="none" w:sz="0" w:space="0" w:color="auto"/>
            <w:bottom w:val="none" w:sz="0" w:space="0" w:color="auto"/>
            <w:right w:val="none" w:sz="0" w:space="0" w:color="auto"/>
          </w:divBdr>
        </w:div>
        <w:div w:id="327442497">
          <w:marLeft w:val="0"/>
          <w:marRight w:val="0"/>
          <w:marTop w:val="0"/>
          <w:marBottom w:val="0"/>
          <w:divBdr>
            <w:top w:val="none" w:sz="0" w:space="0" w:color="auto"/>
            <w:left w:val="none" w:sz="0" w:space="0" w:color="auto"/>
            <w:bottom w:val="none" w:sz="0" w:space="0" w:color="auto"/>
            <w:right w:val="none" w:sz="0" w:space="0" w:color="auto"/>
          </w:divBdr>
        </w:div>
        <w:div w:id="339545188">
          <w:marLeft w:val="0"/>
          <w:marRight w:val="0"/>
          <w:marTop w:val="0"/>
          <w:marBottom w:val="0"/>
          <w:divBdr>
            <w:top w:val="none" w:sz="0" w:space="0" w:color="auto"/>
            <w:left w:val="none" w:sz="0" w:space="0" w:color="auto"/>
            <w:bottom w:val="none" w:sz="0" w:space="0" w:color="auto"/>
            <w:right w:val="none" w:sz="0" w:space="0" w:color="auto"/>
          </w:divBdr>
        </w:div>
        <w:div w:id="380985534">
          <w:marLeft w:val="0"/>
          <w:marRight w:val="0"/>
          <w:marTop w:val="0"/>
          <w:marBottom w:val="0"/>
          <w:divBdr>
            <w:top w:val="none" w:sz="0" w:space="0" w:color="auto"/>
            <w:left w:val="none" w:sz="0" w:space="0" w:color="auto"/>
            <w:bottom w:val="none" w:sz="0" w:space="0" w:color="auto"/>
            <w:right w:val="none" w:sz="0" w:space="0" w:color="auto"/>
          </w:divBdr>
        </w:div>
        <w:div w:id="466355342">
          <w:marLeft w:val="0"/>
          <w:marRight w:val="0"/>
          <w:marTop w:val="0"/>
          <w:marBottom w:val="0"/>
          <w:divBdr>
            <w:top w:val="none" w:sz="0" w:space="0" w:color="auto"/>
            <w:left w:val="none" w:sz="0" w:space="0" w:color="auto"/>
            <w:bottom w:val="none" w:sz="0" w:space="0" w:color="auto"/>
            <w:right w:val="none" w:sz="0" w:space="0" w:color="auto"/>
          </w:divBdr>
        </w:div>
        <w:div w:id="485708318">
          <w:marLeft w:val="0"/>
          <w:marRight w:val="0"/>
          <w:marTop w:val="0"/>
          <w:marBottom w:val="0"/>
          <w:divBdr>
            <w:top w:val="none" w:sz="0" w:space="0" w:color="auto"/>
            <w:left w:val="none" w:sz="0" w:space="0" w:color="auto"/>
            <w:bottom w:val="none" w:sz="0" w:space="0" w:color="auto"/>
            <w:right w:val="none" w:sz="0" w:space="0" w:color="auto"/>
          </w:divBdr>
        </w:div>
        <w:div w:id="509829928">
          <w:marLeft w:val="0"/>
          <w:marRight w:val="0"/>
          <w:marTop w:val="0"/>
          <w:marBottom w:val="0"/>
          <w:divBdr>
            <w:top w:val="none" w:sz="0" w:space="0" w:color="auto"/>
            <w:left w:val="none" w:sz="0" w:space="0" w:color="auto"/>
            <w:bottom w:val="none" w:sz="0" w:space="0" w:color="auto"/>
            <w:right w:val="none" w:sz="0" w:space="0" w:color="auto"/>
          </w:divBdr>
        </w:div>
        <w:div w:id="579558943">
          <w:marLeft w:val="0"/>
          <w:marRight w:val="0"/>
          <w:marTop w:val="0"/>
          <w:marBottom w:val="0"/>
          <w:divBdr>
            <w:top w:val="none" w:sz="0" w:space="0" w:color="auto"/>
            <w:left w:val="none" w:sz="0" w:space="0" w:color="auto"/>
            <w:bottom w:val="none" w:sz="0" w:space="0" w:color="auto"/>
            <w:right w:val="none" w:sz="0" w:space="0" w:color="auto"/>
          </w:divBdr>
        </w:div>
        <w:div w:id="590242834">
          <w:marLeft w:val="0"/>
          <w:marRight w:val="0"/>
          <w:marTop w:val="0"/>
          <w:marBottom w:val="0"/>
          <w:divBdr>
            <w:top w:val="none" w:sz="0" w:space="0" w:color="auto"/>
            <w:left w:val="none" w:sz="0" w:space="0" w:color="auto"/>
            <w:bottom w:val="none" w:sz="0" w:space="0" w:color="auto"/>
            <w:right w:val="none" w:sz="0" w:space="0" w:color="auto"/>
          </w:divBdr>
        </w:div>
        <w:div w:id="617763007">
          <w:marLeft w:val="0"/>
          <w:marRight w:val="0"/>
          <w:marTop w:val="0"/>
          <w:marBottom w:val="0"/>
          <w:divBdr>
            <w:top w:val="none" w:sz="0" w:space="0" w:color="auto"/>
            <w:left w:val="none" w:sz="0" w:space="0" w:color="auto"/>
            <w:bottom w:val="none" w:sz="0" w:space="0" w:color="auto"/>
            <w:right w:val="none" w:sz="0" w:space="0" w:color="auto"/>
          </w:divBdr>
        </w:div>
        <w:div w:id="633758535">
          <w:marLeft w:val="0"/>
          <w:marRight w:val="0"/>
          <w:marTop w:val="0"/>
          <w:marBottom w:val="0"/>
          <w:divBdr>
            <w:top w:val="none" w:sz="0" w:space="0" w:color="auto"/>
            <w:left w:val="none" w:sz="0" w:space="0" w:color="auto"/>
            <w:bottom w:val="none" w:sz="0" w:space="0" w:color="auto"/>
            <w:right w:val="none" w:sz="0" w:space="0" w:color="auto"/>
          </w:divBdr>
        </w:div>
        <w:div w:id="741367242">
          <w:marLeft w:val="0"/>
          <w:marRight w:val="0"/>
          <w:marTop w:val="0"/>
          <w:marBottom w:val="0"/>
          <w:divBdr>
            <w:top w:val="none" w:sz="0" w:space="0" w:color="auto"/>
            <w:left w:val="none" w:sz="0" w:space="0" w:color="auto"/>
            <w:bottom w:val="none" w:sz="0" w:space="0" w:color="auto"/>
            <w:right w:val="none" w:sz="0" w:space="0" w:color="auto"/>
          </w:divBdr>
        </w:div>
        <w:div w:id="744572785">
          <w:marLeft w:val="0"/>
          <w:marRight w:val="0"/>
          <w:marTop w:val="0"/>
          <w:marBottom w:val="0"/>
          <w:divBdr>
            <w:top w:val="none" w:sz="0" w:space="0" w:color="auto"/>
            <w:left w:val="none" w:sz="0" w:space="0" w:color="auto"/>
            <w:bottom w:val="none" w:sz="0" w:space="0" w:color="auto"/>
            <w:right w:val="none" w:sz="0" w:space="0" w:color="auto"/>
          </w:divBdr>
        </w:div>
        <w:div w:id="755172822">
          <w:marLeft w:val="0"/>
          <w:marRight w:val="0"/>
          <w:marTop w:val="0"/>
          <w:marBottom w:val="0"/>
          <w:divBdr>
            <w:top w:val="none" w:sz="0" w:space="0" w:color="auto"/>
            <w:left w:val="none" w:sz="0" w:space="0" w:color="auto"/>
            <w:bottom w:val="none" w:sz="0" w:space="0" w:color="auto"/>
            <w:right w:val="none" w:sz="0" w:space="0" w:color="auto"/>
          </w:divBdr>
        </w:div>
        <w:div w:id="759761359">
          <w:marLeft w:val="0"/>
          <w:marRight w:val="0"/>
          <w:marTop w:val="0"/>
          <w:marBottom w:val="0"/>
          <w:divBdr>
            <w:top w:val="none" w:sz="0" w:space="0" w:color="auto"/>
            <w:left w:val="none" w:sz="0" w:space="0" w:color="auto"/>
            <w:bottom w:val="none" w:sz="0" w:space="0" w:color="auto"/>
            <w:right w:val="none" w:sz="0" w:space="0" w:color="auto"/>
          </w:divBdr>
        </w:div>
        <w:div w:id="809976398">
          <w:marLeft w:val="0"/>
          <w:marRight w:val="0"/>
          <w:marTop w:val="0"/>
          <w:marBottom w:val="0"/>
          <w:divBdr>
            <w:top w:val="none" w:sz="0" w:space="0" w:color="auto"/>
            <w:left w:val="none" w:sz="0" w:space="0" w:color="auto"/>
            <w:bottom w:val="none" w:sz="0" w:space="0" w:color="auto"/>
            <w:right w:val="none" w:sz="0" w:space="0" w:color="auto"/>
          </w:divBdr>
        </w:div>
        <w:div w:id="841511473">
          <w:marLeft w:val="0"/>
          <w:marRight w:val="0"/>
          <w:marTop w:val="0"/>
          <w:marBottom w:val="0"/>
          <w:divBdr>
            <w:top w:val="none" w:sz="0" w:space="0" w:color="auto"/>
            <w:left w:val="none" w:sz="0" w:space="0" w:color="auto"/>
            <w:bottom w:val="none" w:sz="0" w:space="0" w:color="auto"/>
            <w:right w:val="none" w:sz="0" w:space="0" w:color="auto"/>
          </w:divBdr>
        </w:div>
        <w:div w:id="871723163">
          <w:marLeft w:val="0"/>
          <w:marRight w:val="0"/>
          <w:marTop w:val="0"/>
          <w:marBottom w:val="0"/>
          <w:divBdr>
            <w:top w:val="none" w:sz="0" w:space="0" w:color="auto"/>
            <w:left w:val="none" w:sz="0" w:space="0" w:color="auto"/>
            <w:bottom w:val="none" w:sz="0" w:space="0" w:color="auto"/>
            <w:right w:val="none" w:sz="0" w:space="0" w:color="auto"/>
          </w:divBdr>
        </w:div>
        <w:div w:id="872110499">
          <w:marLeft w:val="0"/>
          <w:marRight w:val="0"/>
          <w:marTop w:val="0"/>
          <w:marBottom w:val="0"/>
          <w:divBdr>
            <w:top w:val="none" w:sz="0" w:space="0" w:color="auto"/>
            <w:left w:val="none" w:sz="0" w:space="0" w:color="auto"/>
            <w:bottom w:val="none" w:sz="0" w:space="0" w:color="auto"/>
            <w:right w:val="none" w:sz="0" w:space="0" w:color="auto"/>
          </w:divBdr>
        </w:div>
        <w:div w:id="891311669">
          <w:marLeft w:val="0"/>
          <w:marRight w:val="0"/>
          <w:marTop w:val="0"/>
          <w:marBottom w:val="0"/>
          <w:divBdr>
            <w:top w:val="none" w:sz="0" w:space="0" w:color="auto"/>
            <w:left w:val="none" w:sz="0" w:space="0" w:color="auto"/>
            <w:bottom w:val="none" w:sz="0" w:space="0" w:color="auto"/>
            <w:right w:val="none" w:sz="0" w:space="0" w:color="auto"/>
          </w:divBdr>
        </w:div>
        <w:div w:id="979922396">
          <w:marLeft w:val="0"/>
          <w:marRight w:val="0"/>
          <w:marTop w:val="0"/>
          <w:marBottom w:val="0"/>
          <w:divBdr>
            <w:top w:val="none" w:sz="0" w:space="0" w:color="auto"/>
            <w:left w:val="none" w:sz="0" w:space="0" w:color="auto"/>
            <w:bottom w:val="none" w:sz="0" w:space="0" w:color="auto"/>
            <w:right w:val="none" w:sz="0" w:space="0" w:color="auto"/>
          </w:divBdr>
        </w:div>
        <w:div w:id="1029835904">
          <w:marLeft w:val="0"/>
          <w:marRight w:val="0"/>
          <w:marTop w:val="0"/>
          <w:marBottom w:val="0"/>
          <w:divBdr>
            <w:top w:val="none" w:sz="0" w:space="0" w:color="auto"/>
            <w:left w:val="none" w:sz="0" w:space="0" w:color="auto"/>
            <w:bottom w:val="none" w:sz="0" w:space="0" w:color="auto"/>
            <w:right w:val="none" w:sz="0" w:space="0" w:color="auto"/>
          </w:divBdr>
        </w:div>
        <w:div w:id="1044908770">
          <w:marLeft w:val="0"/>
          <w:marRight w:val="0"/>
          <w:marTop w:val="0"/>
          <w:marBottom w:val="0"/>
          <w:divBdr>
            <w:top w:val="none" w:sz="0" w:space="0" w:color="auto"/>
            <w:left w:val="none" w:sz="0" w:space="0" w:color="auto"/>
            <w:bottom w:val="none" w:sz="0" w:space="0" w:color="auto"/>
            <w:right w:val="none" w:sz="0" w:space="0" w:color="auto"/>
          </w:divBdr>
        </w:div>
        <w:div w:id="1078558572">
          <w:marLeft w:val="0"/>
          <w:marRight w:val="0"/>
          <w:marTop w:val="0"/>
          <w:marBottom w:val="0"/>
          <w:divBdr>
            <w:top w:val="none" w:sz="0" w:space="0" w:color="auto"/>
            <w:left w:val="none" w:sz="0" w:space="0" w:color="auto"/>
            <w:bottom w:val="none" w:sz="0" w:space="0" w:color="auto"/>
            <w:right w:val="none" w:sz="0" w:space="0" w:color="auto"/>
          </w:divBdr>
        </w:div>
        <w:div w:id="1083066510">
          <w:marLeft w:val="0"/>
          <w:marRight w:val="0"/>
          <w:marTop w:val="0"/>
          <w:marBottom w:val="0"/>
          <w:divBdr>
            <w:top w:val="none" w:sz="0" w:space="0" w:color="auto"/>
            <w:left w:val="none" w:sz="0" w:space="0" w:color="auto"/>
            <w:bottom w:val="none" w:sz="0" w:space="0" w:color="auto"/>
            <w:right w:val="none" w:sz="0" w:space="0" w:color="auto"/>
          </w:divBdr>
        </w:div>
        <w:div w:id="1089154899">
          <w:marLeft w:val="0"/>
          <w:marRight w:val="0"/>
          <w:marTop w:val="0"/>
          <w:marBottom w:val="0"/>
          <w:divBdr>
            <w:top w:val="none" w:sz="0" w:space="0" w:color="auto"/>
            <w:left w:val="none" w:sz="0" w:space="0" w:color="auto"/>
            <w:bottom w:val="none" w:sz="0" w:space="0" w:color="auto"/>
            <w:right w:val="none" w:sz="0" w:space="0" w:color="auto"/>
          </w:divBdr>
        </w:div>
        <w:div w:id="1093361263">
          <w:marLeft w:val="0"/>
          <w:marRight w:val="0"/>
          <w:marTop w:val="0"/>
          <w:marBottom w:val="0"/>
          <w:divBdr>
            <w:top w:val="none" w:sz="0" w:space="0" w:color="auto"/>
            <w:left w:val="none" w:sz="0" w:space="0" w:color="auto"/>
            <w:bottom w:val="none" w:sz="0" w:space="0" w:color="auto"/>
            <w:right w:val="none" w:sz="0" w:space="0" w:color="auto"/>
          </w:divBdr>
        </w:div>
        <w:div w:id="1129278169">
          <w:marLeft w:val="0"/>
          <w:marRight w:val="0"/>
          <w:marTop w:val="0"/>
          <w:marBottom w:val="0"/>
          <w:divBdr>
            <w:top w:val="none" w:sz="0" w:space="0" w:color="auto"/>
            <w:left w:val="none" w:sz="0" w:space="0" w:color="auto"/>
            <w:bottom w:val="none" w:sz="0" w:space="0" w:color="auto"/>
            <w:right w:val="none" w:sz="0" w:space="0" w:color="auto"/>
          </w:divBdr>
        </w:div>
        <w:div w:id="1324090746">
          <w:marLeft w:val="0"/>
          <w:marRight w:val="0"/>
          <w:marTop w:val="0"/>
          <w:marBottom w:val="0"/>
          <w:divBdr>
            <w:top w:val="none" w:sz="0" w:space="0" w:color="auto"/>
            <w:left w:val="none" w:sz="0" w:space="0" w:color="auto"/>
            <w:bottom w:val="none" w:sz="0" w:space="0" w:color="auto"/>
            <w:right w:val="none" w:sz="0" w:space="0" w:color="auto"/>
          </w:divBdr>
        </w:div>
        <w:div w:id="1332636856">
          <w:marLeft w:val="0"/>
          <w:marRight w:val="0"/>
          <w:marTop w:val="0"/>
          <w:marBottom w:val="0"/>
          <w:divBdr>
            <w:top w:val="none" w:sz="0" w:space="0" w:color="auto"/>
            <w:left w:val="none" w:sz="0" w:space="0" w:color="auto"/>
            <w:bottom w:val="none" w:sz="0" w:space="0" w:color="auto"/>
            <w:right w:val="none" w:sz="0" w:space="0" w:color="auto"/>
          </w:divBdr>
        </w:div>
        <w:div w:id="1357926905">
          <w:marLeft w:val="0"/>
          <w:marRight w:val="0"/>
          <w:marTop w:val="0"/>
          <w:marBottom w:val="0"/>
          <w:divBdr>
            <w:top w:val="none" w:sz="0" w:space="0" w:color="auto"/>
            <w:left w:val="none" w:sz="0" w:space="0" w:color="auto"/>
            <w:bottom w:val="none" w:sz="0" w:space="0" w:color="auto"/>
            <w:right w:val="none" w:sz="0" w:space="0" w:color="auto"/>
          </w:divBdr>
        </w:div>
        <w:div w:id="1360158397">
          <w:marLeft w:val="0"/>
          <w:marRight w:val="0"/>
          <w:marTop w:val="0"/>
          <w:marBottom w:val="0"/>
          <w:divBdr>
            <w:top w:val="none" w:sz="0" w:space="0" w:color="auto"/>
            <w:left w:val="none" w:sz="0" w:space="0" w:color="auto"/>
            <w:bottom w:val="none" w:sz="0" w:space="0" w:color="auto"/>
            <w:right w:val="none" w:sz="0" w:space="0" w:color="auto"/>
          </w:divBdr>
        </w:div>
        <w:div w:id="1383215695">
          <w:marLeft w:val="0"/>
          <w:marRight w:val="0"/>
          <w:marTop w:val="0"/>
          <w:marBottom w:val="0"/>
          <w:divBdr>
            <w:top w:val="none" w:sz="0" w:space="0" w:color="auto"/>
            <w:left w:val="none" w:sz="0" w:space="0" w:color="auto"/>
            <w:bottom w:val="none" w:sz="0" w:space="0" w:color="auto"/>
            <w:right w:val="none" w:sz="0" w:space="0" w:color="auto"/>
          </w:divBdr>
        </w:div>
        <w:div w:id="1392968919">
          <w:marLeft w:val="0"/>
          <w:marRight w:val="0"/>
          <w:marTop w:val="0"/>
          <w:marBottom w:val="0"/>
          <w:divBdr>
            <w:top w:val="none" w:sz="0" w:space="0" w:color="auto"/>
            <w:left w:val="none" w:sz="0" w:space="0" w:color="auto"/>
            <w:bottom w:val="none" w:sz="0" w:space="0" w:color="auto"/>
            <w:right w:val="none" w:sz="0" w:space="0" w:color="auto"/>
          </w:divBdr>
        </w:div>
        <w:div w:id="1425297811">
          <w:marLeft w:val="0"/>
          <w:marRight w:val="0"/>
          <w:marTop w:val="0"/>
          <w:marBottom w:val="0"/>
          <w:divBdr>
            <w:top w:val="none" w:sz="0" w:space="0" w:color="auto"/>
            <w:left w:val="none" w:sz="0" w:space="0" w:color="auto"/>
            <w:bottom w:val="none" w:sz="0" w:space="0" w:color="auto"/>
            <w:right w:val="none" w:sz="0" w:space="0" w:color="auto"/>
          </w:divBdr>
        </w:div>
        <w:div w:id="1445926541">
          <w:marLeft w:val="0"/>
          <w:marRight w:val="0"/>
          <w:marTop w:val="0"/>
          <w:marBottom w:val="0"/>
          <w:divBdr>
            <w:top w:val="none" w:sz="0" w:space="0" w:color="auto"/>
            <w:left w:val="none" w:sz="0" w:space="0" w:color="auto"/>
            <w:bottom w:val="none" w:sz="0" w:space="0" w:color="auto"/>
            <w:right w:val="none" w:sz="0" w:space="0" w:color="auto"/>
          </w:divBdr>
        </w:div>
        <w:div w:id="1482575515">
          <w:marLeft w:val="0"/>
          <w:marRight w:val="0"/>
          <w:marTop w:val="0"/>
          <w:marBottom w:val="0"/>
          <w:divBdr>
            <w:top w:val="none" w:sz="0" w:space="0" w:color="auto"/>
            <w:left w:val="none" w:sz="0" w:space="0" w:color="auto"/>
            <w:bottom w:val="none" w:sz="0" w:space="0" w:color="auto"/>
            <w:right w:val="none" w:sz="0" w:space="0" w:color="auto"/>
          </w:divBdr>
        </w:div>
        <w:div w:id="1488398291">
          <w:marLeft w:val="0"/>
          <w:marRight w:val="0"/>
          <w:marTop w:val="0"/>
          <w:marBottom w:val="0"/>
          <w:divBdr>
            <w:top w:val="none" w:sz="0" w:space="0" w:color="auto"/>
            <w:left w:val="none" w:sz="0" w:space="0" w:color="auto"/>
            <w:bottom w:val="none" w:sz="0" w:space="0" w:color="auto"/>
            <w:right w:val="none" w:sz="0" w:space="0" w:color="auto"/>
          </w:divBdr>
        </w:div>
        <w:div w:id="1494762907">
          <w:marLeft w:val="0"/>
          <w:marRight w:val="0"/>
          <w:marTop w:val="0"/>
          <w:marBottom w:val="0"/>
          <w:divBdr>
            <w:top w:val="none" w:sz="0" w:space="0" w:color="auto"/>
            <w:left w:val="none" w:sz="0" w:space="0" w:color="auto"/>
            <w:bottom w:val="none" w:sz="0" w:space="0" w:color="auto"/>
            <w:right w:val="none" w:sz="0" w:space="0" w:color="auto"/>
          </w:divBdr>
        </w:div>
        <w:div w:id="1516654200">
          <w:marLeft w:val="0"/>
          <w:marRight w:val="0"/>
          <w:marTop w:val="0"/>
          <w:marBottom w:val="0"/>
          <w:divBdr>
            <w:top w:val="none" w:sz="0" w:space="0" w:color="auto"/>
            <w:left w:val="none" w:sz="0" w:space="0" w:color="auto"/>
            <w:bottom w:val="none" w:sz="0" w:space="0" w:color="auto"/>
            <w:right w:val="none" w:sz="0" w:space="0" w:color="auto"/>
          </w:divBdr>
        </w:div>
        <w:div w:id="1539389901">
          <w:marLeft w:val="0"/>
          <w:marRight w:val="0"/>
          <w:marTop w:val="0"/>
          <w:marBottom w:val="0"/>
          <w:divBdr>
            <w:top w:val="none" w:sz="0" w:space="0" w:color="auto"/>
            <w:left w:val="none" w:sz="0" w:space="0" w:color="auto"/>
            <w:bottom w:val="none" w:sz="0" w:space="0" w:color="auto"/>
            <w:right w:val="none" w:sz="0" w:space="0" w:color="auto"/>
          </w:divBdr>
        </w:div>
        <w:div w:id="1545828123">
          <w:marLeft w:val="0"/>
          <w:marRight w:val="0"/>
          <w:marTop w:val="0"/>
          <w:marBottom w:val="0"/>
          <w:divBdr>
            <w:top w:val="none" w:sz="0" w:space="0" w:color="auto"/>
            <w:left w:val="none" w:sz="0" w:space="0" w:color="auto"/>
            <w:bottom w:val="none" w:sz="0" w:space="0" w:color="auto"/>
            <w:right w:val="none" w:sz="0" w:space="0" w:color="auto"/>
          </w:divBdr>
        </w:div>
        <w:div w:id="1556698185">
          <w:marLeft w:val="0"/>
          <w:marRight w:val="0"/>
          <w:marTop w:val="0"/>
          <w:marBottom w:val="0"/>
          <w:divBdr>
            <w:top w:val="none" w:sz="0" w:space="0" w:color="auto"/>
            <w:left w:val="none" w:sz="0" w:space="0" w:color="auto"/>
            <w:bottom w:val="none" w:sz="0" w:space="0" w:color="auto"/>
            <w:right w:val="none" w:sz="0" w:space="0" w:color="auto"/>
          </w:divBdr>
        </w:div>
        <w:div w:id="1576429930">
          <w:marLeft w:val="0"/>
          <w:marRight w:val="0"/>
          <w:marTop w:val="0"/>
          <w:marBottom w:val="0"/>
          <w:divBdr>
            <w:top w:val="none" w:sz="0" w:space="0" w:color="auto"/>
            <w:left w:val="none" w:sz="0" w:space="0" w:color="auto"/>
            <w:bottom w:val="none" w:sz="0" w:space="0" w:color="auto"/>
            <w:right w:val="none" w:sz="0" w:space="0" w:color="auto"/>
          </w:divBdr>
        </w:div>
        <w:div w:id="1586038583">
          <w:marLeft w:val="0"/>
          <w:marRight w:val="0"/>
          <w:marTop w:val="0"/>
          <w:marBottom w:val="0"/>
          <w:divBdr>
            <w:top w:val="none" w:sz="0" w:space="0" w:color="auto"/>
            <w:left w:val="none" w:sz="0" w:space="0" w:color="auto"/>
            <w:bottom w:val="none" w:sz="0" w:space="0" w:color="auto"/>
            <w:right w:val="none" w:sz="0" w:space="0" w:color="auto"/>
          </w:divBdr>
        </w:div>
        <w:div w:id="1594701575">
          <w:marLeft w:val="0"/>
          <w:marRight w:val="0"/>
          <w:marTop w:val="0"/>
          <w:marBottom w:val="0"/>
          <w:divBdr>
            <w:top w:val="none" w:sz="0" w:space="0" w:color="auto"/>
            <w:left w:val="none" w:sz="0" w:space="0" w:color="auto"/>
            <w:bottom w:val="none" w:sz="0" w:space="0" w:color="auto"/>
            <w:right w:val="none" w:sz="0" w:space="0" w:color="auto"/>
          </w:divBdr>
        </w:div>
        <w:div w:id="1613242526">
          <w:marLeft w:val="0"/>
          <w:marRight w:val="0"/>
          <w:marTop w:val="0"/>
          <w:marBottom w:val="0"/>
          <w:divBdr>
            <w:top w:val="none" w:sz="0" w:space="0" w:color="auto"/>
            <w:left w:val="none" w:sz="0" w:space="0" w:color="auto"/>
            <w:bottom w:val="none" w:sz="0" w:space="0" w:color="auto"/>
            <w:right w:val="none" w:sz="0" w:space="0" w:color="auto"/>
          </w:divBdr>
        </w:div>
        <w:div w:id="1627808197">
          <w:marLeft w:val="0"/>
          <w:marRight w:val="0"/>
          <w:marTop w:val="0"/>
          <w:marBottom w:val="0"/>
          <w:divBdr>
            <w:top w:val="none" w:sz="0" w:space="0" w:color="auto"/>
            <w:left w:val="none" w:sz="0" w:space="0" w:color="auto"/>
            <w:bottom w:val="none" w:sz="0" w:space="0" w:color="auto"/>
            <w:right w:val="none" w:sz="0" w:space="0" w:color="auto"/>
          </w:divBdr>
        </w:div>
        <w:div w:id="1641224402">
          <w:marLeft w:val="0"/>
          <w:marRight w:val="0"/>
          <w:marTop w:val="0"/>
          <w:marBottom w:val="0"/>
          <w:divBdr>
            <w:top w:val="none" w:sz="0" w:space="0" w:color="auto"/>
            <w:left w:val="none" w:sz="0" w:space="0" w:color="auto"/>
            <w:bottom w:val="none" w:sz="0" w:space="0" w:color="auto"/>
            <w:right w:val="none" w:sz="0" w:space="0" w:color="auto"/>
          </w:divBdr>
        </w:div>
        <w:div w:id="1671831718">
          <w:marLeft w:val="0"/>
          <w:marRight w:val="0"/>
          <w:marTop w:val="0"/>
          <w:marBottom w:val="0"/>
          <w:divBdr>
            <w:top w:val="none" w:sz="0" w:space="0" w:color="auto"/>
            <w:left w:val="none" w:sz="0" w:space="0" w:color="auto"/>
            <w:bottom w:val="none" w:sz="0" w:space="0" w:color="auto"/>
            <w:right w:val="none" w:sz="0" w:space="0" w:color="auto"/>
          </w:divBdr>
        </w:div>
        <w:div w:id="1682119953">
          <w:marLeft w:val="0"/>
          <w:marRight w:val="0"/>
          <w:marTop w:val="0"/>
          <w:marBottom w:val="0"/>
          <w:divBdr>
            <w:top w:val="none" w:sz="0" w:space="0" w:color="auto"/>
            <w:left w:val="none" w:sz="0" w:space="0" w:color="auto"/>
            <w:bottom w:val="none" w:sz="0" w:space="0" w:color="auto"/>
            <w:right w:val="none" w:sz="0" w:space="0" w:color="auto"/>
          </w:divBdr>
        </w:div>
        <w:div w:id="1764912746">
          <w:marLeft w:val="0"/>
          <w:marRight w:val="0"/>
          <w:marTop w:val="0"/>
          <w:marBottom w:val="0"/>
          <w:divBdr>
            <w:top w:val="none" w:sz="0" w:space="0" w:color="auto"/>
            <w:left w:val="none" w:sz="0" w:space="0" w:color="auto"/>
            <w:bottom w:val="none" w:sz="0" w:space="0" w:color="auto"/>
            <w:right w:val="none" w:sz="0" w:space="0" w:color="auto"/>
          </w:divBdr>
        </w:div>
        <w:div w:id="1777362833">
          <w:marLeft w:val="0"/>
          <w:marRight w:val="0"/>
          <w:marTop w:val="0"/>
          <w:marBottom w:val="0"/>
          <w:divBdr>
            <w:top w:val="none" w:sz="0" w:space="0" w:color="auto"/>
            <w:left w:val="none" w:sz="0" w:space="0" w:color="auto"/>
            <w:bottom w:val="none" w:sz="0" w:space="0" w:color="auto"/>
            <w:right w:val="none" w:sz="0" w:space="0" w:color="auto"/>
          </w:divBdr>
        </w:div>
        <w:div w:id="1818910691">
          <w:marLeft w:val="0"/>
          <w:marRight w:val="0"/>
          <w:marTop w:val="0"/>
          <w:marBottom w:val="0"/>
          <w:divBdr>
            <w:top w:val="none" w:sz="0" w:space="0" w:color="auto"/>
            <w:left w:val="none" w:sz="0" w:space="0" w:color="auto"/>
            <w:bottom w:val="none" w:sz="0" w:space="0" w:color="auto"/>
            <w:right w:val="none" w:sz="0" w:space="0" w:color="auto"/>
          </w:divBdr>
        </w:div>
        <w:div w:id="1897352262">
          <w:marLeft w:val="0"/>
          <w:marRight w:val="0"/>
          <w:marTop w:val="0"/>
          <w:marBottom w:val="0"/>
          <w:divBdr>
            <w:top w:val="none" w:sz="0" w:space="0" w:color="auto"/>
            <w:left w:val="none" w:sz="0" w:space="0" w:color="auto"/>
            <w:bottom w:val="none" w:sz="0" w:space="0" w:color="auto"/>
            <w:right w:val="none" w:sz="0" w:space="0" w:color="auto"/>
          </w:divBdr>
        </w:div>
        <w:div w:id="1977953955">
          <w:marLeft w:val="0"/>
          <w:marRight w:val="0"/>
          <w:marTop w:val="0"/>
          <w:marBottom w:val="0"/>
          <w:divBdr>
            <w:top w:val="none" w:sz="0" w:space="0" w:color="auto"/>
            <w:left w:val="none" w:sz="0" w:space="0" w:color="auto"/>
            <w:bottom w:val="none" w:sz="0" w:space="0" w:color="auto"/>
            <w:right w:val="none" w:sz="0" w:space="0" w:color="auto"/>
          </w:divBdr>
        </w:div>
        <w:div w:id="2003121775">
          <w:marLeft w:val="0"/>
          <w:marRight w:val="0"/>
          <w:marTop w:val="0"/>
          <w:marBottom w:val="0"/>
          <w:divBdr>
            <w:top w:val="none" w:sz="0" w:space="0" w:color="auto"/>
            <w:left w:val="none" w:sz="0" w:space="0" w:color="auto"/>
            <w:bottom w:val="none" w:sz="0" w:space="0" w:color="auto"/>
            <w:right w:val="none" w:sz="0" w:space="0" w:color="auto"/>
          </w:divBdr>
        </w:div>
        <w:div w:id="2027513897">
          <w:marLeft w:val="0"/>
          <w:marRight w:val="0"/>
          <w:marTop w:val="0"/>
          <w:marBottom w:val="0"/>
          <w:divBdr>
            <w:top w:val="none" w:sz="0" w:space="0" w:color="auto"/>
            <w:left w:val="none" w:sz="0" w:space="0" w:color="auto"/>
            <w:bottom w:val="none" w:sz="0" w:space="0" w:color="auto"/>
            <w:right w:val="none" w:sz="0" w:space="0" w:color="auto"/>
          </w:divBdr>
        </w:div>
        <w:div w:id="2047173452">
          <w:marLeft w:val="0"/>
          <w:marRight w:val="0"/>
          <w:marTop w:val="0"/>
          <w:marBottom w:val="0"/>
          <w:divBdr>
            <w:top w:val="none" w:sz="0" w:space="0" w:color="auto"/>
            <w:left w:val="none" w:sz="0" w:space="0" w:color="auto"/>
            <w:bottom w:val="none" w:sz="0" w:space="0" w:color="auto"/>
            <w:right w:val="none" w:sz="0" w:space="0" w:color="auto"/>
          </w:divBdr>
        </w:div>
        <w:div w:id="2064676869">
          <w:marLeft w:val="0"/>
          <w:marRight w:val="0"/>
          <w:marTop w:val="0"/>
          <w:marBottom w:val="0"/>
          <w:divBdr>
            <w:top w:val="none" w:sz="0" w:space="0" w:color="auto"/>
            <w:left w:val="none" w:sz="0" w:space="0" w:color="auto"/>
            <w:bottom w:val="none" w:sz="0" w:space="0" w:color="auto"/>
            <w:right w:val="none" w:sz="0" w:space="0" w:color="auto"/>
          </w:divBdr>
        </w:div>
        <w:div w:id="2095781574">
          <w:marLeft w:val="0"/>
          <w:marRight w:val="0"/>
          <w:marTop w:val="0"/>
          <w:marBottom w:val="0"/>
          <w:divBdr>
            <w:top w:val="none" w:sz="0" w:space="0" w:color="auto"/>
            <w:left w:val="none" w:sz="0" w:space="0" w:color="auto"/>
            <w:bottom w:val="none" w:sz="0" w:space="0" w:color="auto"/>
            <w:right w:val="none" w:sz="0" w:space="0" w:color="auto"/>
          </w:divBdr>
        </w:div>
        <w:div w:id="2138987950">
          <w:marLeft w:val="0"/>
          <w:marRight w:val="0"/>
          <w:marTop w:val="0"/>
          <w:marBottom w:val="0"/>
          <w:divBdr>
            <w:top w:val="none" w:sz="0" w:space="0" w:color="auto"/>
            <w:left w:val="none" w:sz="0" w:space="0" w:color="auto"/>
            <w:bottom w:val="none" w:sz="0" w:space="0" w:color="auto"/>
            <w:right w:val="none" w:sz="0" w:space="0" w:color="auto"/>
          </w:divBdr>
        </w:div>
      </w:divsChild>
    </w:div>
    <w:div w:id="374695206">
      <w:bodyDiv w:val="1"/>
      <w:marLeft w:val="0"/>
      <w:marRight w:val="0"/>
      <w:marTop w:val="0"/>
      <w:marBottom w:val="0"/>
      <w:divBdr>
        <w:top w:val="none" w:sz="0" w:space="0" w:color="auto"/>
        <w:left w:val="none" w:sz="0" w:space="0" w:color="auto"/>
        <w:bottom w:val="none" w:sz="0" w:space="0" w:color="auto"/>
        <w:right w:val="none" w:sz="0" w:space="0" w:color="auto"/>
      </w:divBdr>
    </w:div>
    <w:div w:id="405222668">
      <w:bodyDiv w:val="1"/>
      <w:marLeft w:val="0"/>
      <w:marRight w:val="0"/>
      <w:marTop w:val="0"/>
      <w:marBottom w:val="0"/>
      <w:divBdr>
        <w:top w:val="none" w:sz="0" w:space="0" w:color="auto"/>
        <w:left w:val="none" w:sz="0" w:space="0" w:color="auto"/>
        <w:bottom w:val="none" w:sz="0" w:space="0" w:color="auto"/>
        <w:right w:val="none" w:sz="0" w:space="0" w:color="auto"/>
      </w:divBdr>
    </w:div>
    <w:div w:id="406851856">
      <w:bodyDiv w:val="1"/>
      <w:marLeft w:val="0"/>
      <w:marRight w:val="0"/>
      <w:marTop w:val="0"/>
      <w:marBottom w:val="0"/>
      <w:divBdr>
        <w:top w:val="none" w:sz="0" w:space="0" w:color="auto"/>
        <w:left w:val="none" w:sz="0" w:space="0" w:color="auto"/>
        <w:bottom w:val="none" w:sz="0" w:space="0" w:color="auto"/>
        <w:right w:val="none" w:sz="0" w:space="0" w:color="auto"/>
      </w:divBdr>
    </w:div>
    <w:div w:id="562836079">
      <w:bodyDiv w:val="1"/>
      <w:marLeft w:val="0"/>
      <w:marRight w:val="0"/>
      <w:marTop w:val="0"/>
      <w:marBottom w:val="0"/>
      <w:divBdr>
        <w:top w:val="none" w:sz="0" w:space="0" w:color="auto"/>
        <w:left w:val="none" w:sz="0" w:space="0" w:color="auto"/>
        <w:bottom w:val="none" w:sz="0" w:space="0" w:color="auto"/>
        <w:right w:val="none" w:sz="0" w:space="0" w:color="auto"/>
      </w:divBdr>
    </w:div>
    <w:div w:id="651904789">
      <w:bodyDiv w:val="1"/>
      <w:marLeft w:val="0"/>
      <w:marRight w:val="0"/>
      <w:marTop w:val="0"/>
      <w:marBottom w:val="0"/>
      <w:divBdr>
        <w:top w:val="none" w:sz="0" w:space="0" w:color="auto"/>
        <w:left w:val="none" w:sz="0" w:space="0" w:color="auto"/>
        <w:bottom w:val="none" w:sz="0" w:space="0" w:color="auto"/>
        <w:right w:val="none" w:sz="0" w:space="0" w:color="auto"/>
      </w:divBdr>
    </w:div>
    <w:div w:id="820073772">
      <w:bodyDiv w:val="1"/>
      <w:marLeft w:val="0"/>
      <w:marRight w:val="0"/>
      <w:marTop w:val="0"/>
      <w:marBottom w:val="0"/>
      <w:divBdr>
        <w:top w:val="none" w:sz="0" w:space="0" w:color="auto"/>
        <w:left w:val="none" w:sz="0" w:space="0" w:color="auto"/>
        <w:bottom w:val="none" w:sz="0" w:space="0" w:color="auto"/>
        <w:right w:val="none" w:sz="0" w:space="0" w:color="auto"/>
      </w:divBdr>
    </w:div>
    <w:div w:id="852572086">
      <w:bodyDiv w:val="1"/>
      <w:marLeft w:val="0"/>
      <w:marRight w:val="0"/>
      <w:marTop w:val="0"/>
      <w:marBottom w:val="0"/>
      <w:divBdr>
        <w:top w:val="none" w:sz="0" w:space="0" w:color="auto"/>
        <w:left w:val="none" w:sz="0" w:space="0" w:color="auto"/>
        <w:bottom w:val="none" w:sz="0" w:space="0" w:color="auto"/>
        <w:right w:val="none" w:sz="0" w:space="0" w:color="auto"/>
      </w:divBdr>
    </w:div>
    <w:div w:id="884100832">
      <w:bodyDiv w:val="1"/>
      <w:marLeft w:val="0"/>
      <w:marRight w:val="0"/>
      <w:marTop w:val="0"/>
      <w:marBottom w:val="0"/>
      <w:divBdr>
        <w:top w:val="none" w:sz="0" w:space="0" w:color="auto"/>
        <w:left w:val="none" w:sz="0" w:space="0" w:color="auto"/>
        <w:bottom w:val="none" w:sz="0" w:space="0" w:color="auto"/>
        <w:right w:val="none" w:sz="0" w:space="0" w:color="auto"/>
      </w:divBdr>
    </w:div>
    <w:div w:id="1021593814">
      <w:bodyDiv w:val="1"/>
      <w:marLeft w:val="0"/>
      <w:marRight w:val="0"/>
      <w:marTop w:val="0"/>
      <w:marBottom w:val="0"/>
      <w:divBdr>
        <w:top w:val="none" w:sz="0" w:space="0" w:color="auto"/>
        <w:left w:val="none" w:sz="0" w:space="0" w:color="auto"/>
        <w:bottom w:val="none" w:sz="0" w:space="0" w:color="auto"/>
        <w:right w:val="none" w:sz="0" w:space="0" w:color="auto"/>
      </w:divBdr>
    </w:div>
    <w:div w:id="1139303422">
      <w:bodyDiv w:val="1"/>
      <w:marLeft w:val="0"/>
      <w:marRight w:val="0"/>
      <w:marTop w:val="0"/>
      <w:marBottom w:val="0"/>
      <w:divBdr>
        <w:top w:val="none" w:sz="0" w:space="0" w:color="auto"/>
        <w:left w:val="none" w:sz="0" w:space="0" w:color="auto"/>
        <w:bottom w:val="none" w:sz="0" w:space="0" w:color="auto"/>
        <w:right w:val="none" w:sz="0" w:space="0" w:color="auto"/>
      </w:divBdr>
    </w:div>
    <w:div w:id="1331520929">
      <w:bodyDiv w:val="1"/>
      <w:marLeft w:val="0"/>
      <w:marRight w:val="0"/>
      <w:marTop w:val="0"/>
      <w:marBottom w:val="0"/>
      <w:divBdr>
        <w:top w:val="none" w:sz="0" w:space="0" w:color="auto"/>
        <w:left w:val="none" w:sz="0" w:space="0" w:color="auto"/>
        <w:bottom w:val="none" w:sz="0" w:space="0" w:color="auto"/>
        <w:right w:val="none" w:sz="0" w:space="0" w:color="auto"/>
      </w:divBdr>
      <w:divsChild>
        <w:div w:id="96684639">
          <w:marLeft w:val="0"/>
          <w:marRight w:val="0"/>
          <w:marTop w:val="0"/>
          <w:marBottom w:val="0"/>
          <w:divBdr>
            <w:top w:val="none" w:sz="0" w:space="0" w:color="auto"/>
            <w:left w:val="none" w:sz="0" w:space="0" w:color="auto"/>
            <w:bottom w:val="none" w:sz="0" w:space="0" w:color="auto"/>
            <w:right w:val="none" w:sz="0" w:space="0" w:color="auto"/>
          </w:divBdr>
        </w:div>
        <w:div w:id="99371937">
          <w:marLeft w:val="0"/>
          <w:marRight w:val="0"/>
          <w:marTop w:val="0"/>
          <w:marBottom w:val="0"/>
          <w:divBdr>
            <w:top w:val="none" w:sz="0" w:space="0" w:color="auto"/>
            <w:left w:val="none" w:sz="0" w:space="0" w:color="auto"/>
            <w:bottom w:val="none" w:sz="0" w:space="0" w:color="auto"/>
            <w:right w:val="none" w:sz="0" w:space="0" w:color="auto"/>
          </w:divBdr>
        </w:div>
        <w:div w:id="206839992">
          <w:marLeft w:val="0"/>
          <w:marRight w:val="0"/>
          <w:marTop w:val="0"/>
          <w:marBottom w:val="0"/>
          <w:divBdr>
            <w:top w:val="none" w:sz="0" w:space="0" w:color="auto"/>
            <w:left w:val="none" w:sz="0" w:space="0" w:color="auto"/>
            <w:bottom w:val="none" w:sz="0" w:space="0" w:color="auto"/>
            <w:right w:val="none" w:sz="0" w:space="0" w:color="auto"/>
          </w:divBdr>
        </w:div>
        <w:div w:id="274792947">
          <w:marLeft w:val="0"/>
          <w:marRight w:val="0"/>
          <w:marTop w:val="0"/>
          <w:marBottom w:val="0"/>
          <w:divBdr>
            <w:top w:val="none" w:sz="0" w:space="0" w:color="auto"/>
            <w:left w:val="none" w:sz="0" w:space="0" w:color="auto"/>
            <w:bottom w:val="none" w:sz="0" w:space="0" w:color="auto"/>
            <w:right w:val="none" w:sz="0" w:space="0" w:color="auto"/>
          </w:divBdr>
        </w:div>
        <w:div w:id="357507483">
          <w:marLeft w:val="0"/>
          <w:marRight w:val="0"/>
          <w:marTop w:val="0"/>
          <w:marBottom w:val="0"/>
          <w:divBdr>
            <w:top w:val="none" w:sz="0" w:space="0" w:color="auto"/>
            <w:left w:val="none" w:sz="0" w:space="0" w:color="auto"/>
            <w:bottom w:val="none" w:sz="0" w:space="0" w:color="auto"/>
            <w:right w:val="none" w:sz="0" w:space="0" w:color="auto"/>
          </w:divBdr>
        </w:div>
        <w:div w:id="415788609">
          <w:marLeft w:val="0"/>
          <w:marRight w:val="0"/>
          <w:marTop w:val="0"/>
          <w:marBottom w:val="0"/>
          <w:divBdr>
            <w:top w:val="none" w:sz="0" w:space="0" w:color="auto"/>
            <w:left w:val="none" w:sz="0" w:space="0" w:color="auto"/>
            <w:bottom w:val="none" w:sz="0" w:space="0" w:color="auto"/>
            <w:right w:val="none" w:sz="0" w:space="0" w:color="auto"/>
          </w:divBdr>
        </w:div>
        <w:div w:id="756707308">
          <w:marLeft w:val="0"/>
          <w:marRight w:val="0"/>
          <w:marTop w:val="0"/>
          <w:marBottom w:val="0"/>
          <w:divBdr>
            <w:top w:val="none" w:sz="0" w:space="0" w:color="auto"/>
            <w:left w:val="none" w:sz="0" w:space="0" w:color="auto"/>
            <w:bottom w:val="none" w:sz="0" w:space="0" w:color="auto"/>
            <w:right w:val="none" w:sz="0" w:space="0" w:color="auto"/>
          </w:divBdr>
        </w:div>
        <w:div w:id="844439348">
          <w:marLeft w:val="0"/>
          <w:marRight w:val="0"/>
          <w:marTop w:val="0"/>
          <w:marBottom w:val="0"/>
          <w:divBdr>
            <w:top w:val="none" w:sz="0" w:space="0" w:color="auto"/>
            <w:left w:val="none" w:sz="0" w:space="0" w:color="auto"/>
            <w:bottom w:val="none" w:sz="0" w:space="0" w:color="auto"/>
            <w:right w:val="none" w:sz="0" w:space="0" w:color="auto"/>
          </w:divBdr>
        </w:div>
        <w:div w:id="894122534">
          <w:marLeft w:val="0"/>
          <w:marRight w:val="0"/>
          <w:marTop w:val="0"/>
          <w:marBottom w:val="0"/>
          <w:divBdr>
            <w:top w:val="none" w:sz="0" w:space="0" w:color="auto"/>
            <w:left w:val="none" w:sz="0" w:space="0" w:color="auto"/>
            <w:bottom w:val="none" w:sz="0" w:space="0" w:color="auto"/>
            <w:right w:val="none" w:sz="0" w:space="0" w:color="auto"/>
          </w:divBdr>
        </w:div>
        <w:div w:id="895549821">
          <w:marLeft w:val="0"/>
          <w:marRight w:val="0"/>
          <w:marTop w:val="0"/>
          <w:marBottom w:val="0"/>
          <w:divBdr>
            <w:top w:val="none" w:sz="0" w:space="0" w:color="auto"/>
            <w:left w:val="none" w:sz="0" w:space="0" w:color="auto"/>
            <w:bottom w:val="none" w:sz="0" w:space="0" w:color="auto"/>
            <w:right w:val="none" w:sz="0" w:space="0" w:color="auto"/>
          </w:divBdr>
        </w:div>
        <w:div w:id="1170636130">
          <w:marLeft w:val="0"/>
          <w:marRight w:val="0"/>
          <w:marTop w:val="0"/>
          <w:marBottom w:val="0"/>
          <w:divBdr>
            <w:top w:val="none" w:sz="0" w:space="0" w:color="auto"/>
            <w:left w:val="none" w:sz="0" w:space="0" w:color="auto"/>
            <w:bottom w:val="none" w:sz="0" w:space="0" w:color="auto"/>
            <w:right w:val="none" w:sz="0" w:space="0" w:color="auto"/>
          </w:divBdr>
        </w:div>
        <w:div w:id="1175997909">
          <w:marLeft w:val="0"/>
          <w:marRight w:val="0"/>
          <w:marTop w:val="0"/>
          <w:marBottom w:val="0"/>
          <w:divBdr>
            <w:top w:val="none" w:sz="0" w:space="0" w:color="auto"/>
            <w:left w:val="none" w:sz="0" w:space="0" w:color="auto"/>
            <w:bottom w:val="none" w:sz="0" w:space="0" w:color="auto"/>
            <w:right w:val="none" w:sz="0" w:space="0" w:color="auto"/>
          </w:divBdr>
        </w:div>
        <w:div w:id="1197036413">
          <w:marLeft w:val="0"/>
          <w:marRight w:val="0"/>
          <w:marTop w:val="0"/>
          <w:marBottom w:val="0"/>
          <w:divBdr>
            <w:top w:val="none" w:sz="0" w:space="0" w:color="auto"/>
            <w:left w:val="none" w:sz="0" w:space="0" w:color="auto"/>
            <w:bottom w:val="none" w:sz="0" w:space="0" w:color="auto"/>
            <w:right w:val="none" w:sz="0" w:space="0" w:color="auto"/>
          </w:divBdr>
        </w:div>
        <w:div w:id="1213349805">
          <w:marLeft w:val="0"/>
          <w:marRight w:val="0"/>
          <w:marTop w:val="0"/>
          <w:marBottom w:val="0"/>
          <w:divBdr>
            <w:top w:val="none" w:sz="0" w:space="0" w:color="auto"/>
            <w:left w:val="none" w:sz="0" w:space="0" w:color="auto"/>
            <w:bottom w:val="none" w:sz="0" w:space="0" w:color="auto"/>
            <w:right w:val="none" w:sz="0" w:space="0" w:color="auto"/>
          </w:divBdr>
        </w:div>
        <w:div w:id="1236286185">
          <w:marLeft w:val="0"/>
          <w:marRight w:val="0"/>
          <w:marTop w:val="0"/>
          <w:marBottom w:val="0"/>
          <w:divBdr>
            <w:top w:val="none" w:sz="0" w:space="0" w:color="auto"/>
            <w:left w:val="none" w:sz="0" w:space="0" w:color="auto"/>
            <w:bottom w:val="none" w:sz="0" w:space="0" w:color="auto"/>
            <w:right w:val="none" w:sz="0" w:space="0" w:color="auto"/>
          </w:divBdr>
        </w:div>
        <w:div w:id="1271426855">
          <w:marLeft w:val="0"/>
          <w:marRight w:val="0"/>
          <w:marTop w:val="0"/>
          <w:marBottom w:val="0"/>
          <w:divBdr>
            <w:top w:val="none" w:sz="0" w:space="0" w:color="auto"/>
            <w:left w:val="none" w:sz="0" w:space="0" w:color="auto"/>
            <w:bottom w:val="none" w:sz="0" w:space="0" w:color="auto"/>
            <w:right w:val="none" w:sz="0" w:space="0" w:color="auto"/>
          </w:divBdr>
        </w:div>
        <w:div w:id="1388526012">
          <w:marLeft w:val="0"/>
          <w:marRight w:val="0"/>
          <w:marTop w:val="0"/>
          <w:marBottom w:val="0"/>
          <w:divBdr>
            <w:top w:val="none" w:sz="0" w:space="0" w:color="auto"/>
            <w:left w:val="none" w:sz="0" w:space="0" w:color="auto"/>
            <w:bottom w:val="none" w:sz="0" w:space="0" w:color="auto"/>
            <w:right w:val="none" w:sz="0" w:space="0" w:color="auto"/>
          </w:divBdr>
        </w:div>
        <w:div w:id="1389693758">
          <w:marLeft w:val="0"/>
          <w:marRight w:val="0"/>
          <w:marTop w:val="0"/>
          <w:marBottom w:val="0"/>
          <w:divBdr>
            <w:top w:val="none" w:sz="0" w:space="0" w:color="auto"/>
            <w:left w:val="none" w:sz="0" w:space="0" w:color="auto"/>
            <w:bottom w:val="none" w:sz="0" w:space="0" w:color="auto"/>
            <w:right w:val="none" w:sz="0" w:space="0" w:color="auto"/>
          </w:divBdr>
        </w:div>
        <w:div w:id="1399357262">
          <w:marLeft w:val="0"/>
          <w:marRight w:val="0"/>
          <w:marTop w:val="0"/>
          <w:marBottom w:val="0"/>
          <w:divBdr>
            <w:top w:val="none" w:sz="0" w:space="0" w:color="auto"/>
            <w:left w:val="none" w:sz="0" w:space="0" w:color="auto"/>
            <w:bottom w:val="none" w:sz="0" w:space="0" w:color="auto"/>
            <w:right w:val="none" w:sz="0" w:space="0" w:color="auto"/>
          </w:divBdr>
        </w:div>
        <w:div w:id="1554924231">
          <w:marLeft w:val="0"/>
          <w:marRight w:val="0"/>
          <w:marTop w:val="0"/>
          <w:marBottom w:val="0"/>
          <w:divBdr>
            <w:top w:val="none" w:sz="0" w:space="0" w:color="auto"/>
            <w:left w:val="none" w:sz="0" w:space="0" w:color="auto"/>
            <w:bottom w:val="none" w:sz="0" w:space="0" w:color="auto"/>
            <w:right w:val="none" w:sz="0" w:space="0" w:color="auto"/>
          </w:divBdr>
        </w:div>
        <w:div w:id="1587806754">
          <w:marLeft w:val="0"/>
          <w:marRight w:val="0"/>
          <w:marTop w:val="0"/>
          <w:marBottom w:val="0"/>
          <w:divBdr>
            <w:top w:val="none" w:sz="0" w:space="0" w:color="auto"/>
            <w:left w:val="none" w:sz="0" w:space="0" w:color="auto"/>
            <w:bottom w:val="none" w:sz="0" w:space="0" w:color="auto"/>
            <w:right w:val="none" w:sz="0" w:space="0" w:color="auto"/>
          </w:divBdr>
        </w:div>
        <w:div w:id="1615213291">
          <w:marLeft w:val="0"/>
          <w:marRight w:val="0"/>
          <w:marTop w:val="0"/>
          <w:marBottom w:val="0"/>
          <w:divBdr>
            <w:top w:val="none" w:sz="0" w:space="0" w:color="auto"/>
            <w:left w:val="none" w:sz="0" w:space="0" w:color="auto"/>
            <w:bottom w:val="none" w:sz="0" w:space="0" w:color="auto"/>
            <w:right w:val="none" w:sz="0" w:space="0" w:color="auto"/>
          </w:divBdr>
        </w:div>
        <w:div w:id="1684163681">
          <w:marLeft w:val="0"/>
          <w:marRight w:val="0"/>
          <w:marTop w:val="0"/>
          <w:marBottom w:val="0"/>
          <w:divBdr>
            <w:top w:val="none" w:sz="0" w:space="0" w:color="auto"/>
            <w:left w:val="none" w:sz="0" w:space="0" w:color="auto"/>
            <w:bottom w:val="none" w:sz="0" w:space="0" w:color="auto"/>
            <w:right w:val="none" w:sz="0" w:space="0" w:color="auto"/>
          </w:divBdr>
        </w:div>
        <w:div w:id="1791898132">
          <w:marLeft w:val="0"/>
          <w:marRight w:val="0"/>
          <w:marTop w:val="0"/>
          <w:marBottom w:val="0"/>
          <w:divBdr>
            <w:top w:val="none" w:sz="0" w:space="0" w:color="auto"/>
            <w:left w:val="none" w:sz="0" w:space="0" w:color="auto"/>
            <w:bottom w:val="none" w:sz="0" w:space="0" w:color="auto"/>
            <w:right w:val="none" w:sz="0" w:space="0" w:color="auto"/>
          </w:divBdr>
        </w:div>
        <w:div w:id="1828281533">
          <w:marLeft w:val="0"/>
          <w:marRight w:val="0"/>
          <w:marTop w:val="0"/>
          <w:marBottom w:val="0"/>
          <w:divBdr>
            <w:top w:val="none" w:sz="0" w:space="0" w:color="auto"/>
            <w:left w:val="none" w:sz="0" w:space="0" w:color="auto"/>
            <w:bottom w:val="none" w:sz="0" w:space="0" w:color="auto"/>
            <w:right w:val="none" w:sz="0" w:space="0" w:color="auto"/>
          </w:divBdr>
        </w:div>
        <w:div w:id="1856114745">
          <w:marLeft w:val="0"/>
          <w:marRight w:val="0"/>
          <w:marTop w:val="0"/>
          <w:marBottom w:val="0"/>
          <w:divBdr>
            <w:top w:val="none" w:sz="0" w:space="0" w:color="auto"/>
            <w:left w:val="none" w:sz="0" w:space="0" w:color="auto"/>
            <w:bottom w:val="none" w:sz="0" w:space="0" w:color="auto"/>
            <w:right w:val="none" w:sz="0" w:space="0" w:color="auto"/>
          </w:divBdr>
        </w:div>
        <w:div w:id="1913733564">
          <w:marLeft w:val="0"/>
          <w:marRight w:val="0"/>
          <w:marTop w:val="0"/>
          <w:marBottom w:val="0"/>
          <w:divBdr>
            <w:top w:val="none" w:sz="0" w:space="0" w:color="auto"/>
            <w:left w:val="none" w:sz="0" w:space="0" w:color="auto"/>
            <w:bottom w:val="none" w:sz="0" w:space="0" w:color="auto"/>
            <w:right w:val="none" w:sz="0" w:space="0" w:color="auto"/>
          </w:divBdr>
        </w:div>
        <w:div w:id="1916276429">
          <w:marLeft w:val="0"/>
          <w:marRight w:val="0"/>
          <w:marTop w:val="0"/>
          <w:marBottom w:val="0"/>
          <w:divBdr>
            <w:top w:val="none" w:sz="0" w:space="0" w:color="auto"/>
            <w:left w:val="none" w:sz="0" w:space="0" w:color="auto"/>
            <w:bottom w:val="none" w:sz="0" w:space="0" w:color="auto"/>
            <w:right w:val="none" w:sz="0" w:space="0" w:color="auto"/>
          </w:divBdr>
        </w:div>
        <w:div w:id="2010717451">
          <w:marLeft w:val="0"/>
          <w:marRight w:val="0"/>
          <w:marTop w:val="0"/>
          <w:marBottom w:val="0"/>
          <w:divBdr>
            <w:top w:val="none" w:sz="0" w:space="0" w:color="auto"/>
            <w:left w:val="none" w:sz="0" w:space="0" w:color="auto"/>
            <w:bottom w:val="none" w:sz="0" w:space="0" w:color="auto"/>
            <w:right w:val="none" w:sz="0" w:space="0" w:color="auto"/>
          </w:divBdr>
        </w:div>
        <w:div w:id="2035039647">
          <w:marLeft w:val="0"/>
          <w:marRight w:val="0"/>
          <w:marTop w:val="0"/>
          <w:marBottom w:val="0"/>
          <w:divBdr>
            <w:top w:val="none" w:sz="0" w:space="0" w:color="auto"/>
            <w:left w:val="none" w:sz="0" w:space="0" w:color="auto"/>
            <w:bottom w:val="none" w:sz="0" w:space="0" w:color="auto"/>
            <w:right w:val="none" w:sz="0" w:space="0" w:color="auto"/>
          </w:divBdr>
        </w:div>
        <w:div w:id="2103649759">
          <w:marLeft w:val="0"/>
          <w:marRight w:val="0"/>
          <w:marTop w:val="0"/>
          <w:marBottom w:val="0"/>
          <w:divBdr>
            <w:top w:val="none" w:sz="0" w:space="0" w:color="auto"/>
            <w:left w:val="none" w:sz="0" w:space="0" w:color="auto"/>
            <w:bottom w:val="none" w:sz="0" w:space="0" w:color="auto"/>
            <w:right w:val="none" w:sz="0" w:space="0" w:color="auto"/>
          </w:divBdr>
        </w:div>
        <w:div w:id="2112704929">
          <w:marLeft w:val="0"/>
          <w:marRight w:val="0"/>
          <w:marTop w:val="0"/>
          <w:marBottom w:val="0"/>
          <w:divBdr>
            <w:top w:val="none" w:sz="0" w:space="0" w:color="auto"/>
            <w:left w:val="none" w:sz="0" w:space="0" w:color="auto"/>
            <w:bottom w:val="none" w:sz="0" w:space="0" w:color="auto"/>
            <w:right w:val="none" w:sz="0" w:space="0" w:color="auto"/>
          </w:divBdr>
        </w:div>
      </w:divsChild>
    </w:div>
    <w:div w:id="1686638457">
      <w:bodyDiv w:val="1"/>
      <w:marLeft w:val="0"/>
      <w:marRight w:val="0"/>
      <w:marTop w:val="0"/>
      <w:marBottom w:val="0"/>
      <w:divBdr>
        <w:top w:val="none" w:sz="0" w:space="0" w:color="auto"/>
        <w:left w:val="none" w:sz="0" w:space="0" w:color="auto"/>
        <w:bottom w:val="none" w:sz="0" w:space="0" w:color="auto"/>
        <w:right w:val="none" w:sz="0" w:space="0" w:color="auto"/>
      </w:divBdr>
    </w:div>
    <w:div w:id="1702827821">
      <w:bodyDiv w:val="1"/>
      <w:marLeft w:val="0"/>
      <w:marRight w:val="0"/>
      <w:marTop w:val="0"/>
      <w:marBottom w:val="0"/>
      <w:divBdr>
        <w:top w:val="none" w:sz="0" w:space="0" w:color="auto"/>
        <w:left w:val="none" w:sz="0" w:space="0" w:color="auto"/>
        <w:bottom w:val="none" w:sz="0" w:space="0" w:color="auto"/>
        <w:right w:val="none" w:sz="0" w:space="0" w:color="auto"/>
      </w:divBdr>
      <w:divsChild>
        <w:div w:id="16741640">
          <w:marLeft w:val="0"/>
          <w:marRight w:val="0"/>
          <w:marTop w:val="0"/>
          <w:marBottom w:val="0"/>
          <w:divBdr>
            <w:top w:val="none" w:sz="0" w:space="0" w:color="auto"/>
            <w:left w:val="none" w:sz="0" w:space="0" w:color="auto"/>
            <w:bottom w:val="none" w:sz="0" w:space="0" w:color="auto"/>
            <w:right w:val="none" w:sz="0" w:space="0" w:color="auto"/>
          </w:divBdr>
        </w:div>
        <w:div w:id="27069344">
          <w:marLeft w:val="0"/>
          <w:marRight w:val="0"/>
          <w:marTop w:val="0"/>
          <w:marBottom w:val="0"/>
          <w:divBdr>
            <w:top w:val="none" w:sz="0" w:space="0" w:color="auto"/>
            <w:left w:val="none" w:sz="0" w:space="0" w:color="auto"/>
            <w:bottom w:val="none" w:sz="0" w:space="0" w:color="auto"/>
            <w:right w:val="none" w:sz="0" w:space="0" w:color="auto"/>
          </w:divBdr>
        </w:div>
        <w:div w:id="75052488">
          <w:marLeft w:val="0"/>
          <w:marRight w:val="0"/>
          <w:marTop w:val="0"/>
          <w:marBottom w:val="0"/>
          <w:divBdr>
            <w:top w:val="none" w:sz="0" w:space="0" w:color="auto"/>
            <w:left w:val="none" w:sz="0" w:space="0" w:color="auto"/>
            <w:bottom w:val="none" w:sz="0" w:space="0" w:color="auto"/>
            <w:right w:val="none" w:sz="0" w:space="0" w:color="auto"/>
          </w:divBdr>
        </w:div>
        <w:div w:id="151022176">
          <w:marLeft w:val="0"/>
          <w:marRight w:val="0"/>
          <w:marTop w:val="0"/>
          <w:marBottom w:val="0"/>
          <w:divBdr>
            <w:top w:val="none" w:sz="0" w:space="0" w:color="auto"/>
            <w:left w:val="none" w:sz="0" w:space="0" w:color="auto"/>
            <w:bottom w:val="none" w:sz="0" w:space="0" w:color="auto"/>
            <w:right w:val="none" w:sz="0" w:space="0" w:color="auto"/>
          </w:divBdr>
        </w:div>
        <w:div w:id="163671857">
          <w:marLeft w:val="0"/>
          <w:marRight w:val="0"/>
          <w:marTop w:val="0"/>
          <w:marBottom w:val="0"/>
          <w:divBdr>
            <w:top w:val="none" w:sz="0" w:space="0" w:color="auto"/>
            <w:left w:val="none" w:sz="0" w:space="0" w:color="auto"/>
            <w:bottom w:val="none" w:sz="0" w:space="0" w:color="auto"/>
            <w:right w:val="none" w:sz="0" w:space="0" w:color="auto"/>
          </w:divBdr>
        </w:div>
        <w:div w:id="170803877">
          <w:marLeft w:val="0"/>
          <w:marRight w:val="0"/>
          <w:marTop w:val="0"/>
          <w:marBottom w:val="0"/>
          <w:divBdr>
            <w:top w:val="none" w:sz="0" w:space="0" w:color="auto"/>
            <w:left w:val="none" w:sz="0" w:space="0" w:color="auto"/>
            <w:bottom w:val="none" w:sz="0" w:space="0" w:color="auto"/>
            <w:right w:val="none" w:sz="0" w:space="0" w:color="auto"/>
          </w:divBdr>
        </w:div>
        <w:div w:id="172495287">
          <w:marLeft w:val="0"/>
          <w:marRight w:val="0"/>
          <w:marTop w:val="0"/>
          <w:marBottom w:val="0"/>
          <w:divBdr>
            <w:top w:val="none" w:sz="0" w:space="0" w:color="auto"/>
            <w:left w:val="none" w:sz="0" w:space="0" w:color="auto"/>
            <w:bottom w:val="none" w:sz="0" w:space="0" w:color="auto"/>
            <w:right w:val="none" w:sz="0" w:space="0" w:color="auto"/>
          </w:divBdr>
        </w:div>
        <w:div w:id="215901668">
          <w:marLeft w:val="0"/>
          <w:marRight w:val="0"/>
          <w:marTop w:val="0"/>
          <w:marBottom w:val="0"/>
          <w:divBdr>
            <w:top w:val="none" w:sz="0" w:space="0" w:color="auto"/>
            <w:left w:val="none" w:sz="0" w:space="0" w:color="auto"/>
            <w:bottom w:val="none" w:sz="0" w:space="0" w:color="auto"/>
            <w:right w:val="none" w:sz="0" w:space="0" w:color="auto"/>
          </w:divBdr>
        </w:div>
        <w:div w:id="269507445">
          <w:marLeft w:val="0"/>
          <w:marRight w:val="0"/>
          <w:marTop w:val="0"/>
          <w:marBottom w:val="0"/>
          <w:divBdr>
            <w:top w:val="none" w:sz="0" w:space="0" w:color="auto"/>
            <w:left w:val="none" w:sz="0" w:space="0" w:color="auto"/>
            <w:bottom w:val="none" w:sz="0" w:space="0" w:color="auto"/>
            <w:right w:val="none" w:sz="0" w:space="0" w:color="auto"/>
          </w:divBdr>
        </w:div>
        <w:div w:id="412239750">
          <w:marLeft w:val="0"/>
          <w:marRight w:val="0"/>
          <w:marTop w:val="0"/>
          <w:marBottom w:val="0"/>
          <w:divBdr>
            <w:top w:val="none" w:sz="0" w:space="0" w:color="auto"/>
            <w:left w:val="none" w:sz="0" w:space="0" w:color="auto"/>
            <w:bottom w:val="none" w:sz="0" w:space="0" w:color="auto"/>
            <w:right w:val="none" w:sz="0" w:space="0" w:color="auto"/>
          </w:divBdr>
        </w:div>
        <w:div w:id="446507999">
          <w:marLeft w:val="0"/>
          <w:marRight w:val="0"/>
          <w:marTop w:val="0"/>
          <w:marBottom w:val="0"/>
          <w:divBdr>
            <w:top w:val="none" w:sz="0" w:space="0" w:color="auto"/>
            <w:left w:val="none" w:sz="0" w:space="0" w:color="auto"/>
            <w:bottom w:val="none" w:sz="0" w:space="0" w:color="auto"/>
            <w:right w:val="none" w:sz="0" w:space="0" w:color="auto"/>
          </w:divBdr>
        </w:div>
        <w:div w:id="451555282">
          <w:marLeft w:val="0"/>
          <w:marRight w:val="0"/>
          <w:marTop w:val="0"/>
          <w:marBottom w:val="0"/>
          <w:divBdr>
            <w:top w:val="none" w:sz="0" w:space="0" w:color="auto"/>
            <w:left w:val="none" w:sz="0" w:space="0" w:color="auto"/>
            <w:bottom w:val="none" w:sz="0" w:space="0" w:color="auto"/>
            <w:right w:val="none" w:sz="0" w:space="0" w:color="auto"/>
          </w:divBdr>
        </w:div>
        <w:div w:id="675503853">
          <w:marLeft w:val="0"/>
          <w:marRight w:val="0"/>
          <w:marTop w:val="0"/>
          <w:marBottom w:val="0"/>
          <w:divBdr>
            <w:top w:val="none" w:sz="0" w:space="0" w:color="auto"/>
            <w:left w:val="none" w:sz="0" w:space="0" w:color="auto"/>
            <w:bottom w:val="none" w:sz="0" w:space="0" w:color="auto"/>
            <w:right w:val="none" w:sz="0" w:space="0" w:color="auto"/>
          </w:divBdr>
        </w:div>
        <w:div w:id="679431764">
          <w:marLeft w:val="0"/>
          <w:marRight w:val="0"/>
          <w:marTop w:val="0"/>
          <w:marBottom w:val="0"/>
          <w:divBdr>
            <w:top w:val="none" w:sz="0" w:space="0" w:color="auto"/>
            <w:left w:val="none" w:sz="0" w:space="0" w:color="auto"/>
            <w:bottom w:val="none" w:sz="0" w:space="0" w:color="auto"/>
            <w:right w:val="none" w:sz="0" w:space="0" w:color="auto"/>
          </w:divBdr>
        </w:div>
        <w:div w:id="769551044">
          <w:marLeft w:val="0"/>
          <w:marRight w:val="0"/>
          <w:marTop w:val="0"/>
          <w:marBottom w:val="0"/>
          <w:divBdr>
            <w:top w:val="none" w:sz="0" w:space="0" w:color="auto"/>
            <w:left w:val="none" w:sz="0" w:space="0" w:color="auto"/>
            <w:bottom w:val="none" w:sz="0" w:space="0" w:color="auto"/>
            <w:right w:val="none" w:sz="0" w:space="0" w:color="auto"/>
          </w:divBdr>
        </w:div>
        <w:div w:id="802429715">
          <w:marLeft w:val="0"/>
          <w:marRight w:val="0"/>
          <w:marTop w:val="0"/>
          <w:marBottom w:val="0"/>
          <w:divBdr>
            <w:top w:val="none" w:sz="0" w:space="0" w:color="auto"/>
            <w:left w:val="none" w:sz="0" w:space="0" w:color="auto"/>
            <w:bottom w:val="none" w:sz="0" w:space="0" w:color="auto"/>
            <w:right w:val="none" w:sz="0" w:space="0" w:color="auto"/>
          </w:divBdr>
        </w:div>
        <w:div w:id="1078399644">
          <w:marLeft w:val="0"/>
          <w:marRight w:val="0"/>
          <w:marTop w:val="0"/>
          <w:marBottom w:val="0"/>
          <w:divBdr>
            <w:top w:val="none" w:sz="0" w:space="0" w:color="auto"/>
            <w:left w:val="none" w:sz="0" w:space="0" w:color="auto"/>
            <w:bottom w:val="none" w:sz="0" w:space="0" w:color="auto"/>
            <w:right w:val="none" w:sz="0" w:space="0" w:color="auto"/>
          </w:divBdr>
        </w:div>
        <w:div w:id="1155488480">
          <w:marLeft w:val="0"/>
          <w:marRight w:val="0"/>
          <w:marTop w:val="0"/>
          <w:marBottom w:val="0"/>
          <w:divBdr>
            <w:top w:val="none" w:sz="0" w:space="0" w:color="auto"/>
            <w:left w:val="none" w:sz="0" w:space="0" w:color="auto"/>
            <w:bottom w:val="none" w:sz="0" w:space="0" w:color="auto"/>
            <w:right w:val="none" w:sz="0" w:space="0" w:color="auto"/>
          </w:divBdr>
        </w:div>
        <w:div w:id="1184246791">
          <w:marLeft w:val="0"/>
          <w:marRight w:val="0"/>
          <w:marTop w:val="0"/>
          <w:marBottom w:val="0"/>
          <w:divBdr>
            <w:top w:val="none" w:sz="0" w:space="0" w:color="auto"/>
            <w:left w:val="none" w:sz="0" w:space="0" w:color="auto"/>
            <w:bottom w:val="none" w:sz="0" w:space="0" w:color="auto"/>
            <w:right w:val="none" w:sz="0" w:space="0" w:color="auto"/>
          </w:divBdr>
        </w:div>
        <w:div w:id="1246920622">
          <w:marLeft w:val="0"/>
          <w:marRight w:val="0"/>
          <w:marTop w:val="0"/>
          <w:marBottom w:val="0"/>
          <w:divBdr>
            <w:top w:val="none" w:sz="0" w:space="0" w:color="auto"/>
            <w:left w:val="none" w:sz="0" w:space="0" w:color="auto"/>
            <w:bottom w:val="none" w:sz="0" w:space="0" w:color="auto"/>
            <w:right w:val="none" w:sz="0" w:space="0" w:color="auto"/>
          </w:divBdr>
        </w:div>
        <w:div w:id="1276060439">
          <w:marLeft w:val="0"/>
          <w:marRight w:val="0"/>
          <w:marTop w:val="0"/>
          <w:marBottom w:val="0"/>
          <w:divBdr>
            <w:top w:val="none" w:sz="0" w:space="0" w:color="auto"/>
            <w:left w:val="none" w:sz="0" w:space="0" w:color="auto"/>
            <w:bottom w:val="none" w:sz="0" w:space="0" w:color="auto"/>
            <w:right w:val="none" w:sz="0" w:space="0" w:color="auto"/>
          </w:divBdr>
        </w:div>
        <w:div w:id="1304773301">
          <w:marLeft w:val="0"/>
          <w:marRight w:val="0"/>
          <w:marTop w:val="0"/>
          <w:marBottom w:val="0"/>
          <w:divBdr>
            <w:top w:val="none" w:sz="0" w:space="0" w:color="auto"/>
            <w:left w:val="none" w:sz="0" w:space="0" w:color="auto"/>
            <w:bottom w:val="none" w:sz="0" w:space="0" w:color="auto"/>
            <w:right w:val="none" w:sz="0" w:space="0" w:color="auto"/>
          </w:divBdr>
        </w:div>
        <w:div w:id="1395660713">
          <w:marLeft w:val="0"/>
          <w:marRight w:val="0"/>
          <w:marTop w:val="0"/>
          <w:marBottom w:val="0"/>
          <w:divBdr>
            <w:top w:val="none" w:sz="0" w:space="0" w:color="auto"/>
            <w:left w:val="none" w:sz="0" w:space="0" w:color="auto"/>
            <w:bottom w:val="none" w:sz="0" w:space="0" w:color="auto"/>
            <w:right w:val="none" w:sz="0" w:space="0" w:color="auto"/>
          </w:divBdr>
        </w:div>
        <w:div w:id="1421482128">
          <w:marLeft w:val="0"/>
          <w:marRight w:val="0"/>
          <w:marTop w:val="0"/>
          <w:marBottom w:val="0"/>
          <w:divBdr>
            <w:top w:val="none" w:sz="0" w:space="0" w:color="auto"/>
            <w:left w:val="none" w:sz="0" w:space="0" w:color="auto"/>
            <w:bottom w:val="none" w:sz="0" w:space="0" w:color="auto"/>
            <w:right w:val="none" w:sz="0" w:space="0" w:color="auto"/>
          </w:divBdr>
        </w:div>
        <w:div w:id="1480875821">
          <w:marLeft w:val="0"/>
          <w:marRight w:val="0"/>
          <w:marTop w:val="0"/>
          <w:marBottom w:val="0"/>
          <w:divBdr>
            <w:top w:val="none" w:sz="0" w:space="0" w:color="auto"/>
            <w:left w:val="none" w:sz="0" w:space="0" w:color="auto"/>
            <w:bottom w:val="none" w:sz="0" w:space="0" w:color="auto"/>
            <w:right w:val="none" w:sz="0" w:space="0" w:color="auto"/>
          </w:divBdr>
        </w:div>
        <w:div w:id="1499341362">
          <w:marLeft w:val="0"/>
          <w:marRight w:val="0"/>
          <w:marTop w:val="0"/>
          <w:marBottom w:val="0"/>
          <w:divBdr>
            <w:top w:val="none" w:sz="0" w:space="0" w:color="auto"/>
            <w:left w:val="none" w:sz="0" w:space="0" w:color="auto"/>
            <w:bottom w:val="none" w:sz="0" w:space="0" w:color="auto"/>
            <w:right w:val="none" w:sz="0" w:space="0" w:color="auto"/>
          </w:divBdr>
        </w:div>
        <w:div w:id="1541822811">
          <w:marLeft w:val="0"/>
          <w:marRight w:val="0"/>
          <w:marTop w:val="0"/>
          <w:marBottom w:val="0"/>
          <w:divBdr>
            <w:top w:val="none" w:sz="0" w:space="0" w:color="auto"/>
            <w:left w:val="none" w:sz="0" w:space="0" w:color="auto"/>
            <w:bottom w:val="none" w:sz="0" w:space="0" w:color="auto"/>
            <w:right w:val="none" w:sz="0" w:space="0" w:color="auto"/>
          </w:divBdr>
        </w:div>
        <w:div w:id="1628730484">
          <w:marLeft w:val="0"/>
          <w:marRight w:val="0"/>
          <w:marTop w:val="0"/>
          <w:marBottom w:val="0"/>
          <w:divBdr>
            <w:top w:val="none" w:sz="0" w:space="0" w:color="auto"/>
            <w:left w:val="none" w:sz="0" w:space="0" w:color="auto"/>
            <w:bottom w:val="none" w:sz="0" w:space="0" w:color="auto"/>
            <w:right w:val="none" w:sz="0" w:space="0" w:color="auto"/>
          </w:divBdr>
        </w:div>
        <w:div w:id="1659453348">
          <w:marLeft w:val="0"/>
          <w:marRight w:val="0"/>
          <w:marTop w:val="0"/>
          <w:marBottom w:val="0"/>
          <w:divBdr>
            <w:top w:val="none" w:sz="0" w:space="0" w:color="auto"/>
            <w:left w:val="none" w:sz="0" w:space="0" w:color="auto"/>
            <w:bottom w:val="none" w:sz="0" w:space="0" w:color="auto"/>
            <w:right w:val="none" w:sz="0" w:space="0" w:color="auto"/>
          </w:divBdr>
        </w:div>
        <w:div w:id="1672222638">
          <w:marLeft w:val="0"/>
          <w:marRight w:val="0"/>
          <w:marTop w:val="0"/>
          <w:marBottom w:val="0"/>
          <w:divBdr>
            <w:top w:val="none" w:sz="0" w:space="0" w:color="auto"/>
            <w:left w:val="none" w:sz="0" w:space="0" w:color="auto"/>
            <w:bottom w:val="none" w:sz="0" w:space="0" w:color="auto"/>
            <w:right w:val="none" w:sz="0" w:space="0" w:color="auto"/>
          </w:divBdr>
        </w:div>
        <w:div w:id="1765953316">
          <w:marLeft w:val="0"/>
          <w:marRight w:val="0"/>
          <w:marTop w:val="0"/>
          <w:marBottom w:val="0"/>
          <w:divBdr>
            <w:top w:val="none" w:sz="0" w:space="0" w:color="auto"/>
            <w:left w:val="none" w:sz="0" w:space="0" w:color="auto"/>
            <w:bottom w:val="none" w:sz="0" w:space="0" w:color="auto"/>
            <w:right w:val="none" w:sz="0" w:space="0" w:color="auto"/>
          </w:divBdr>
        </w:div>
        <w:div w:id="1772436033">
          <w:marLeft w:val="0"/>
          <w:marRight w:val="0"/>
          <w:marTop w:val="0"/>
          <w:marBottom w:val="0"/>
          <w:divBdr>
            <w:top w:val="none" w:sz="0" w:space="0" w:color="auto"/>
            <w:left w:val="none" w:sz="0" w:space="0" w:color="auto"/>
            <w:bottom w:val="none" w:sz="0" w:space="0" w:color="auto"/>
            <w:right w:val="none" w:sz="0" w:space="0" w:color="auto"/>
          </w:divBdr>
        </w:div>
        <w:div w:id="1843468256">
          <w:marLeft w:val="0"/>
          <w:marRight w:val="0"/>
          <w:marTop w:val="0"/>
          <w:marBottom w:val="0"/>
          <w:divBdr>
            <w:top w:val="none" w:sz="0" w:space="0" w:color="auto"/>
            <w:left w:val="none" w:sz="0" w:space="0" w:color="auto"/>
            <w:bottom w:val="none" w:sz="0" w:space="0" w:color="auto"/>
            <w:right w:val="none" w:sz="0" w:space="0" w:color="auto"/>
          </w:divBdr>
        </w:div>
        <w:div w:id="1942489362">
          <w:marLeft w:val="0"/>
          <w:marRight w:val="0"/>
          <w:marTop w:val="0"/>
          <w:marBottom w:val="0"/>
          <w:divBdr>
            <w:top w:val="none" w:sz="0" w:space="0" w:color="auto"/>
            <w:left w:val="none" w:sz="0" w:space="0" w:color="auto"/>
            <w:bottom w:val="none" w:sz="0" w:space="0" w:color="auto"/>
            <w:right w:val="none" w:sz="0" w:space="0" w:color="auto"/>
          </w:divBdr>
        </w:div>
        <w:div w:id="2070419257">
          <w:marLeft w:val="0"/>
          <w:marRight w:val="0"/>
          <w:marTop w:val="0"/>
          <w:marBottom w:val="0"/>
          <w:divBdr>
            <w:top w:val="none" w:sz="0" w:space="0" w:color="auto"/>
            <w:left w:val="none" w:sz="0" w:space="0" w:color="auto"/>
            <w:bottom w:val="none" w:sz="0" w:space="0" w:color="auto"/>
            <w:right w:val="none" w:sz="0" w:space="0" w:color="auto"/>
          </w:divBdr>
        </w:div>
        <w:div w:id="2098164559">
          <w:marLeft w:val="0"/>
          <w:marRight w:val="0"/>
          <w:marTop w:val="0"/>
          <w:marBottom w:val="0"/>
          <w:divBdr>
            <w:top w:val="none" w:sz="0" w:space="0" w:color="auto"/>
            <w:left w:val="none" w:sz="0" w:space="0" w:color="auto"/>
            <w:bottom w:val="none" w:sz="0" w:space="0" w:color="auto"/>
            <w:right w:val="none" w:sz="0" w:space="0" w:color="auto"/>
          </w:divBdr>
        </w:div>
      </w:divsChild>
    </w:div>
    <w:div w:id="1775400084">
      <w:bodyDiv w:val="1"/>
      <w:marLeft w:val="0"/>
      <w:marRight w:val="0"/>
      <w:marTop w:val="0"/>
      <w:marBottom w:val="0"/>
      <w:divBdr>
        <w:top w:val="none" w:sz="0" w:space="0" w:color="auto"/>
        <w:left w:val="none" w:sz="0" w:space="0" w:color="auto"/>
        <w:bottom w:val="none" w:sz="0" w:space="0" w:color="auto"/>
        <w:right w:val="none" w:sz="0" w:space="0" w:color="auto"/>
      </w:divBdr>
    </w:div>
    <w:div w:id="191589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ink.springer.com/chapter/10.1007/978-981-13-6528-7_3"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youtube.com/watch?v=BT4YihNXiYw&amp;list=" TargetMode="External"/><Relationship Id="rId7" Type="http://schemas.openxmlformats.org/officeDocument/2006/relationships/endnotes" Target="endnotes.xml"/><Relationship Id="rId12" Type="http://schemas.openxmlformats.org/officeDocument/2006/relationships/hyperlink" Target="https://link.springer.com/chapter/10.1007/978-981-13-6528-7_3"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chapter/10.1007/978-981-13-6528-7_3"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link.springer.com/chapter/10.1007/978-981-13-6528-7_3"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link.springer.com/chapter/10.1007/978-981-13-6528-7_3" TargetMode="External"/><Relationship Id="rId14" Type="http://schemas.openxmlformats.org/officeDocument/2006/relationships/hyperlink" Target="https://link.springer.com/chapter/10.1007/978-981-13-6528-7_3"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3793A-4F62-494B-A534-73F9342E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 Novel Approach to Provide security Mechanism to Counter DDoS Attacks Using Block Chain Technology</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to Provide security Mechanism to Counter DDoS Attacks Using Block Chain Technology</dc:title>
  <dc:subject/>
  <dc:creator>Sivasai Bandaru</dc:creator>
  <cp:keywords/>
  <cp:lastModifiedBy>Nasreen Dudekula</cp:lastModifiedBy>
  <cp:revision>2</cp:revision>
  <cp:lastPrinted>2021-02-25T04:01:00Z</cp:lastPrinted>
  <dcterms:created xsi:type="dcterms:W3CDTF">2021-02-25T04:02:00Z</dcterms:created>
  <dcterms:modified xsi:type="dcterms:W3CDTF">2021-02-25T04:02:00Z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